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Century" w:hAnsi="Century" w:eastAsia="Century" w:ascii="Century"/>
          <w:sz w:val="28"/>
          <w:szCs w:val="28"/>
        </w:rPr>
        <w:jc w:val="center"/>
        <w:spacing w:before="40" w:lineRule="auto" w:line="296"/>
        <w:ind w:left="792" w:right="225"/>
      </w:pPr>
      <w:r>
        <w:rPr>
          <w:rFonts w:cs="Century" w:hAnsi="Century" w:eastAsia="Century" w:ascii="Century"/>
          <w:spacing w:val="0"/>
          <w:w w:val="93"/>
          <w:sz w:val="28"/>
          <w:szCs w:val="28"/>
        </w:rPr>
        <w:t>RANCANG</w:t>
      </w:r>
      <w:r>
        <w:rPr>
          <w:rFonts w:cs="Century" w:hAnsi="Century" w:eastAsia="Century" w:ascii="Century"/>
          <w:spacing w:val="4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7"/>
          <w:w w:val="93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ANGUN</w:t>
      </w:r>
      <w:r>
        <w:rPr>
          <w:rFonts w:cs="Century" w:hAnsi="Century" w:eastAsia="Century" w:ascii="Century"/>
          <w:spacing w:val="-16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SISTEM</w:t>
      </w:r>
      <w:r>
        <w:rPr>
          <w:rFonts w:cs="Century" w:hAnsi="Century" w:eastAsia="Century" w:ascii="Century"/>
          <w:spacing w:val="9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INFORMASI</w:t>
      </w:r>
      <w:r>
        <w:rPr>
          <w:rFonts w:cs="Century" w:hAnsi="Century" w:eastAsia="Century" w:ascii="Century"/>
          <w:spacing w:val="3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-27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8"/>
          <w:sz w:val="28"/>
          <w:szCs w:val="28"/>
        </w:rPr>
        <w:t>AKELOLA</w:t>
      </w:r>
      <w:r>
        <w:rPr>
          <w:rFonts w:cs="Century" w:hAnsi="Century" w:eastAsia="Century" w:ascii="Century"/>
          <w:spacing w:val="0"/>
          <w:w w:val="98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SUR</w:t>
      </w:r>
      <w:r>
        <w:rPr>
          <w:rFonts w:cs="Century" w:hAnsi="Century" w:eastAsia="Century" w:ascii="Century"/>
          <w:spacing w:val="-25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T</w:t>
      </w:r>
      <w:r>
        <w:rPr>
          <w:rFonts w:cs="Century" w:hAnsi="Century" w:eastAsia="Century" w:ascii="Century"/>
          <w:spacing w:val="13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BER</w:t>
      </w:r>
      <w:r>
        <w:rPr>
          <w:rFonts w:cs="Century" w:hAnsi="Century" w:eastAsia="Century" w:ascii="Century"/>
          <w:spacing w:val="-7"/>
          <w:w w:val="93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ASIS</w:t>
      </w:r>
      <w:r>
        <w:rPr>
          <w:rFonts w:cs="Century" w:hAnsi="Century" w:eastAsia="Century" w:ascii="Century"/>
          <w:spacing w:val="-1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WEBSITE</w:t>
      </w:r>
      <w:r>
        <w:rPr>
          <w:rFonts w:cs="Century" w:hAnsi="Century" w:eastAsia="Century" w:ascii="Century"/>
          <w:spacing w:val="11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20"/>
          <w:w w:val="93"/>
          <w:sz w:val="28"/>
          <w:szCs w:val="28"/>
        </w:rPr>
        <w:t>P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-9"/>
          <w:w w:val="93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1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DI</w:t>
      </w:r>
      <w:r>
        <w:rPr>
          <w:rFonts w:cs="Century" w:hAnsi="Century" w:eastAsia="Century" w:ascii="Century"/>
          <w:spacing w:val="-6"/>
          <w:w w:val="93"/>
          <w:sz w:val="28"/>
          <w:szCs w:val="28"/>
        </w:rPr>
        <w:t>N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AS</w:t>
      </w:r>
      <w:r>
        <w:rPr>
          <w:rFonts w:cs="Century" w:hAnsi="Century" w:eastAsia="Century" w:ascii="Century"/>
          <w:spacing w:val="-1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KESEH</w:t>
      </w:r>
      <w:r>
        <w:rPr>
          <w:rFonts w:cs="Century" w:hAnsi="Century" w:eastAsia="Century" w:ascii="Century"/>
          <w:spacing w:val="-27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KA</w:t>
      </w:r>
      <w:r>
        <w:rPr>
          <w:rFonts w:cs="Century" w:hAnsi="Century" w:eastAsia="Century" w:ascii="Century"/>
          <w:spacing w:val="-3"/>
          <w:w w:val="94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U</w:t>
      </w:r>
      <w:r>
        <w:rPr>
          <w:rFonts w:cs="Century" w:hAnsi="Century" w:eastAsia="Century" w:ascii="Century"/>
          <w:spacing w:val="-20"/>
          <w:w w:val="94"/>
          <w:sz w:val="28"/>
          <w:szCs w:val="28"/>
        </w:rPr>
        <w:t>P</w:t>
      </w:r>
      <w:r>
        <w:rPr>
          <w:rFonts w:cs="Century" w:hAnsi="Century" w:eastAsia="Century" w:ascii="Century"/>
          <w:spacing w:val="-25"/>
          <w:w w:val="94"/>
          <w:sz w:val="28"/>
          <w:szCs w:val="28"/>
        </w:rPr>
        <w:t>A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TEN</w:t>
      </w:r>
      <w:r>
        <w:rPr>
          <w:rFonts w:cs="Century" w:hAnsi="Century" w:eastAsia="Century" w:ascii="Century"/>
          <w:spacing w:val="-3"/>
          <w:w w:val="94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PELAL</w:t>
      </w:r>
      <w:r>
        <w:rPr>
          <w:rFonts w:cs="Century" w:hAnsi="Century" w:eastAsia="Century" w:ascii="Century"/>
          <w:spacing w:val="-36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33"/>
          <w:w w:val="101"/>
          <w:sz w:val="28"/>
          <w:szCs w:val="28"/>
        </w:rPr>
        <w:t>W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Century" w:hAnsi="Century" w:eastAsia="Century" w:ascii="Century"/>
          <w:sz w:val="32"/>
          <w:szCs w:val="32"/>
        </w:rPr>
        <w:jc w:val="center"/>
        <w:ind w:left="3383" w:right="2816"/>
      </w:pPr>
      <w:r>
        <w:rPr>
          <w:rFonts w:cs="Century" w:hAnsi="Century" w:eastAsia="Century" w:ascii="Century"/>
          <w:spacing w:val="0"/>
          <w:w w:val="97"/>
          <w:sz w:val="32"/>
          <w:szCs w:val="32"/>
        </w:rPr>
        <w:t>TUGAS</w:t>
      </w:r>
      <w:r>
        <w:rPr>
          <w:rFonts w:cs="Century" w:hAnsi="Century" w:eastAsia="Century" w:ascii="Century"/>
          <w:spacing w:val="-29"/>
          <w:w w:val="97"/>
          <w:sz w:val="32"/>
          <w:szCs w:val="32"/>
        </w:rPr>
        <w:t> </w:t>
      </w:r>
      <w:r>
        <w:rPr>
          <w:rFonts w:cs="Century" w:hAnsi="Century" w:eastAsia="Century" w:ascii="Century"/>
          <w:spacing w:val="0"/>
          <w:w w:val="97"/>
          <w:sz w:val="32"/>
          <w:szCs w:val="32"/>
        </w:rPr>
        <w:t>AKHIR</w:t>
      </w:r>
      <w:r>
        <w:rPr>
          <w:rFonts w:cs="Century" w:hAnsi="Century" w:eastAsia="Century" w:ascii="Century"/>
          <w:spacing w:val="0"/>
          <w:w w:val="100"/>
          <w:sz w:val="32"/>
          <w:szCs w:val="3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944" w:right="23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Diajukan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Salah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Satu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Syarat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73"/>
        <w:ind w:left="2351" w:right="17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untuk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Memperoleh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Gelar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Sarjana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omputer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73"/>
        <w:ind w:left="3104" w:right="253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Program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Studi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Sistem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Informasi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center"/>
        <w:ind w:left="4213" w:right="3646"/>
      </w:pPr>
      <w:r>
        <w:rPr>
          <w:rFonts w:cs="Times New Roman" w:hAnsi="Times New Roman" w:eastAsia="Times New Roman" w:ascii="Times New Roman"/>
          <w:spacing w:val="0"/>
          <w:w w:val="99"/>
          <w:sz w:val="27"/>
          <w:szCs w:val="27"/>
        </w:rPr>
        <w:t>Oleh:</w:t>
      </w:r>
      <w:r>
        <w:rPr>
          <w:rFonts w:cs="Times New Roman" w:hAnsi="Times New Roman" w:eastAsia="Times New Roman" w:ascii="Times New Roman"/>
          <w:spacing w:val="0"/>
          <w:w w:val="100"/>
          <w:sz w:val="27"/>
          <w:szCs w:val="2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Century" w:hAnsi="Century" w:eastAsia="Century" w:ascii="Century"/>
          <w:sz w:val="27"/>
          <w:szCs w:val="27"/>
        </w:rPr>
        <w:jc w:val="center"/>
        <w:ind w:left="3418" w:right="2851"/>
      </w:pPr>
      <w:r>
        <w:rPr>
          <w:rFonts w:cs="Century" w:hAnsi="Century" w:eastAsia="Century" w:ascii="Century"/>
          <w:w w:val="95"/>
          <w:sz w:val="27"/>
          <w:szCs w:val="27"/>
        </w:rPr>
      </w:r>
      <w:r>
        <w:rPr>
          <w:rFonts w:cs="Century" w:hAnsi="Century" w:eastAsia="Century" w:ascii="Century"/>
          <w:spacing w:val="0"/>
          <w:w w:val="95"/>
          <w:sz w:val="27"/>
          <w:szCs w:val="27"/>
          <w:u w:val="single" w:color="000000"/>
        </w:rPr>
        <w:t>ABDURRAHMAN</w:t>
      </w:r>
      <w:r>
        <w:rPr>
          <w:rFonts w:cs="Century" w:hAnsi="Century" w:eastAsia="Century" w:ascii="Century"/>
          <w:spacing w:val="0"/>
          <w:w w:val="95"/>
          <w:sz w:val="27"/>
          <w:szCs w:val="27"/>
        </w:rPr>
      </w:r>
      <w:r>
        <w:rPr>
          <w:rFonts w:cs="Century" w:hAnsi="Century" w:eastAsia="Century" w:ascii="Century"/>
          <w:spacing w:val="0"/>
          <w:w w:val="100"/>
          <w:sz w:val="27"/>
          <w:szCs w:val="27"/>
        </w:rPr>
      </w:r>
    </w:p>
    <w:p>
      <w:pPr>
        <w:rPr>
          <w:rFonts w:cs="Century" w:hAnsi="Century" w:eastAsia="Century" w:ascii="Century"/>
          <w:sz w:val="27"/>
          <w:szCs w:val="27"/>
        </w:rPr>
        <w:jc w:val="center"/>
        <w:spacing w:before="76"/>
        <w:ind w:left="3776" w:right="3209"/>
      </w:pPr>
      <w:r>
        <w:rPr>
          <w:rFonts w:cs="Century" w:hAnsi="Century" w:eastAsia="Century" w:ascii="Century"/>
          <w:spacing w:val="0"/>
          <w:w w:val="89"/>
          <w:sz w:val="27"/>
          <w:szCs w:val="27"/>
        </w:rPr>
        <w:t>11353100161</w:t>
      </w:r>
      <w:r>
        <w:rPr>
          <w:rFonts w:cs="Century" w:hAnsi="Century" w:eastAsia="Century" w:ascii="Century"/>
          <w:spacing w:val="0"/>
          <w:w w:val="100"/>
          <w:sz w:val="27"/>
          <w:szCs w:val="27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082"/>
      </w:pPr>
      <w:r>
        <w:pict>
          <v:shape type="#_x0000_t75" style="width:147.401pt;height:147.404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7"/>
          <w:szCs w:val="27"/>
        </w:rPr>
        <w:jc w:val="center"/>
        <w:spacing w:lineRule="exact" w:line="300"/>
        <w:ind w:left="2200" w:right="1633"/>
      </w:pPr>
      <w:r>
        <w:rPr>
          <w:rFonts w:cs="Century" w:hAnsi="Century" w:eastAsia="Century" w:ascii="Century"/>
          <w:spacing w:val="-22"/>
          <w:w w:val="92"/>
          <w:sz w:val="27"/>
          <w:szCs w:val="27"/>
        </w:rPr>
        <w:t>F</w:t>
      </w:r>
      <w:r>
        <w:rPr>
          <w:rFonts w:cs="Century" w:hAnsi="Century" w:eastAsia="Century" w:ascii="Century"/>
          <w:spacing w:val="0"/>
          <w:w w:val="92"/>
          <w:sz w:val="27"/>
          <w:szCs w:val="27"/>
        </w:rPr>
        <w:t>AKU</w:t>
      </w:r>
      <w:r>
        <w:rPr>
          <w:rFonts w:cs="Century" w:hAnsi="Century" w:eastAsia="Century" w:ascii="Century"/>
          <w:spacing w:val="-23"/>
          <w:w w:val="92"/>
          <w:sz w:val="27"/>
          <w:szCs w:val="27"/>
        </w:rPr>
        <w:t>L</w:t>
      </w:r>
      <w:r>
        <w:rPr>
          <w:rFonts w:cs="Century" w:hAnsi="Century" w:eastAsia="Century" w:ascii="Century"/>
          <w:spacing w:val="-22"/>
          <w:w w:val="92"/>
          <w:sz w:val="27"/>
          <w:szCs w:val="27"/>
        </w:rPr>
        <w:t>T</w:t>
      </w:r>
      <w:r>
        <w:rPr>
          <w:rFonts w:cs="Century" w:hAnsi="Century" w:eastAsia="Century" w:ascii="Century"/>
          <w:spacing w:val="0"/>
          <w:w w:val="92"/>
          <w:sz w:val="27"/>
          <w:szCs w:val="27"/>
        </w:rPr>
        <w:t>AS</w:t>
      </w:r>
      <w:r>
        <w:rPr>
          <w:rFonts w:cs="Century" w:hAnsi="Century" w:eastAsia="Century" w:ascii="Century"/>
          <w:spacing w:val="42"/>
          <w:w w:val="92"/>
          <w:sz w:val="27"/>
          <w:szCs w:val="27"/>
        </w:rPr>
        <w:t> </w:t>
      </w:r>
      <w:r>
        <w:rPr>
          <w:rFonts w:cs="Century" w:hAnsi="Century" w:eastAsia="Century" w:ascii="Century"/>
          <w:spacing w:val="0"/>
          <w:w w:val="92"/>
          <w:sz w:val="27"/>
          <w:szCs w:val="27"/>
        </w:rPr>
        <w:t>SAINS</w:t>
      </w:r>
      <w:r>
        <w:rPr>
          <w:rFonts w:cs="Century" w:hAnsi="Century" w:eastAsia="Century" w:ascii="Century"/>
          <w:spacing w:val="-11"/>
          <w:w w:val="92"/>
          <w:sz w:val="27"/>
          <w:szCs w:val="27"/>
        </w:rPr>
        <w:t> </w:t>
      </w:r>
      <w:r>
        <w:rPr>
          <w:rFonts w:cs="Century" w:hAnsi="Century" w:eastAsia="Century" w:ascii="Century"/>
          <w:spacing w:val="-8"/>
          <w:w w:val="92"/>
          <w:sz w:val="27"/>
          <w:szCs w:val="27"/>
        </w:rPr>
        <w:t>D</w:t>
      </w:r>
      <w:r>
        <w:rPr>
          <w:rFonts w:cs="Century" w:hAnsi="Century" w:eastAsia="Century" w:ascii="Century"/>
          <w:spacing w:val="0"/>
          <w:w w:val="92"/>
          <w:sz w:val="27"/>
          <w:szCs w:val="27"/>
        </w:rPr>
        <w:t>AN</w:t>
      </w:r>
      <w:r>
        <w:rPr>
          <w:rFonts w:cs="Century" w:hAnsi="Century" w:eastAsia="Century" w:ascii="Century"/>
          <w:spacing w:val="1"/>
          <w:w w:val="92"/>
          <w:sz w:val="27"/>
          <w:szCs w:val="27"/>
        </w:rPr>
        <w:t> </w:t>
      </w:r>
      <w:r>
        <w:rPr>
          <w:rFonts w:cs="Century" w:hAnsi="Century" w:eastAsia="Century" w:ascii="Century"/>
          <w:spacing w:val="0"/>
          <w:w w:val="97"/>
          <w:sz w:val="27"/>
          <w:szCs w:val="27"/>
        </w:rPr>
        <w:t>TEKNOLOGI</w:t>
      </w:r>
      <w:r>
        <w:rPr>
          <w:rFonts w:cs="Century" w:hAnsi="Century" w:eastAsia="Century" w:ascii="Century"/>
          <w:spacing w:val="0"/>
          <w:w w:val="100"/>
          <w:sz w:val="27"/>
          <w:szCs w:val="27"/>
        </w:rPr>
      </w:r>
    </w:p>
    <w:p>
      <w:pPr>
        <w:rPr>
          <w:rFonts w:cs="Century" w:hAnsi="Century" w:eastAsia="Century" w:ascii="Century"/>
          <w:sz w:val="27"/>
          <w:szCs w:val="27"/>
        </w:rPr>
        <w:jc w:val="center"/>
        <w:spacing w:before="76" w:lineRule="auto" w:line="296"/>
        <w:ind w:left="652" w:right="85"/>
      </w:pPr>
      <w:r>
        <w:rPr>
          <w:rFonts w:cs="Century" w:hAnsi="Century" w:eastAsia="Century" w:ascii="Century"/>
          <w:spacing w:val="0"/>
          <w:w w:val="94"/>
          <w:sz w:val="27"/>
          <w:szCs w:val="27"/>
        </w:rPr>
        <w:t>UNIVERSI</w:t>
      </w:r>
      <w:r>
        <w:rPr>
          <w:rFonts w:cs="Century" w:hAnsi="Century" w:eastAsia="Century" w:ascii="Century"/>
          <w:spacing w:val="-23"/>
          <w:w w:val="94"/>
          <w:sz w:val="27"/>
          <w:szCs w:val="27"/>
        </w:rPr>
        <w:t>T</w:t>
      </w:r>
      <w:r>
        <w:rPr>
          <w:rFonts w:cs="Century" w:hAnsi="Century" w:eastAsia="Century" w:ascii="Century"/>
          <w:spacing w:val="0"/>
          <w:w w:val="94"/>
          <w:sz w:val="27"/>
          <w:szCs w:val="27"/>
        </w:rPr>
        <w:t>AS</w:t>
      </w:r>
      <w:r>
        <w:rPr>
          <w:rFonts w:cs="Century" w:hAnsi="Century" w:eastAsia="Century" w:ascii="Century"/>
          <w:spacing w:val="-10"/>
          <w:w w:val="94"/>
          <w:sz w:val="27"/>
          <w:szCs w:val="27"/>
        </w:rPr>
        <w:t> </w:t>
      </w:r>
      <w:r>
        <w:rPr>
          <w:rFonts w:cs="Century" w:hAnsi="Century" w:eastAsia="Century" w:ascii="Century"/>
          <w:spacing w:val="0"/>
          <w:w w:val="94"/>
          <w:sz w:val="27"/>
          <w:szCs w:val="27"/>
        </w:rPr>
        <w:t>ISLAM</w:t>
      </w:r>
      <w:r>
        <w:rPr>
          <w:rFonts w:cs="Century" w:hAnsi="Century" w:eastAsia="Century" w:ascii="Century"/>
          <w:spacing w:val="15"/>
          <w:w w:val="94"/>
          <w:sz w:val="27"/>
          <w:szCs w:val="27"/>
        </w:rPr>
        <w:t> </w:t>
      </w:r>
      <w:r>
        <w:rPr>
          <w:rFonts w:cs="Century" w:hAnsi="Century" w:eastAsia="Century" w:ascii="Century"/>
          <w:spacing w:val="0"/>
          <w:w w:val="94"/>
          <w:sz w:val="27"/>
          <w:szCs w:val="27"/>
        </w:rPr>
        <w:t>NEGERI</w:t>
      </w:r>
      <w:r>
        <w:rPr>
          <w:rFonts w:cs="Century" w:hAnsi="Century" w:eastAsia="Century" w:ascii="Century"/>
          <w:spacing w:val="-3"/>
          <w:w w:val="94"/>
          <w:sz w:val="27"/>
          <w:szCs w:val="27"/>
        </w:rPr>
        <w:t> </w:t>
      </w:r>
      <w:r>
        <w:rPr>
          <w:rFonts w:cs="Century" w:hAnsi="Century" w:eastAsia="Century" w:ascii="Century"/>
          <w:spacing w:val="0"/>
          <w:w w:val="94"/>
          <w:sz w:val="27"/>
          <w:szCs w:val="27"/>
        </w:rPr>
        <w:t>SU</w:t>
      </w:r>
      <w:r>
        <w:rPr>
          <w:rFonts w:cs="Century" w:hAnsi="Century" w:eastAsia="Century" w:ascii="Century"/>
          <w:spacing w:val="-23"/>
          <w:w w:val="94"/>
          <w:sz w:val="27"/>
          <w:szCs w:val="27"/>
        </w:rPr>
        <w:t>L</w:t>
      </w:r>
      <w:r>
        <w:rPr>
          <w:rFonts w:cs="Century" w:hAnsi="Century" w:eastAsia="Century" w:ascii="Century"/>
          <w:spacing w:val="-23"/>
          <w:w w:val="94"/>
          <w:sz w:val="27"/>
          <w:szCs w:val="27"/>
        </w:rPr>
        <w:t>T</w:t>
      </w:r>
      <w:r>
        <w:rPr>
          <w:rFonts w:cs="Century" w:hAnsi="Century" w:eastAsia="Century" w:ascii="Century"/>
          <w:spacing w:val="0"/>
          <w:w w:val="94"/>
          <w:sz w:val="27"/>
          <w:szCs w:val="27"/>
        </w:rPr>
        <w:t>AN</w:t>
      </w:r>
      <w:r>
        <w:rPr>
          <w:rFonts w:cs="Century" w:hAnsi="Century" w:eastAsia="Century" w:ascii="Century"/>
          <w:spacing w:val="-16"/>
          <w:w w:val="94"/>
          <w:sz w:val="27"/>
          <w:szCs w:val="27"/>
        </w:rPr>
        <w:t> </w:t>
      </w:r>
      <w:r>
        <w:rPr>
          <w:rFonts w:cs="Century" w:hAnsi="Century" w:eastAsia="Century" w:ascii="Century"/>
          <w:spacing w:val="0"/>
          <w:w w:val="94"/>
          <w:sz w:val="27"/>
          <w:szCs w:val="27"/>
        </w:rPr>
        <w:t>S</w:t>
      </w:r>
      <w:r>
        <w:rPr>
          <w:rFonts w:cs="Century" w:hAnsi="Century" w:eastAsia="Century" w:ascii="Century"/>
          <w:spacing w:val="-28"/>
          <w:w w:val="94"/>
          <w:sz w:val="27"/>
          <w:szCs w:val="27"/>
        </w:rPr>
        <w:t>Y</w:t>
      </w:r>
      <w:r>
        <w:rPr>
          <w:rFonts w:cs="Century" w:hAnsi="Century" w:eastAsia="Century" w:ascii="Century"/>
          <w:spacing w:val="0"/>
          <w:w w:val="94"/>
          <w:sz w:val="27"/>
          <w:szCs w:val="27"/>
        </w:rPr>
        <w:t>ARIF</w:t>
      </w:r>
      <w:r>
        <w:rPr>
          <w:rFonts w:cs="Century" w:hAnsi="Century" w:eastAsia="Century" w:ascii="Century"/>
          <w:spacing w:val="13"/>
          <w:w w:val="94"/>
          <w:sz w:val="27"/>
          <w:szCs w:val="27"/>
        </w:rPr>
        <w:t> </w:t>
      </w:r>
      <w:r>
        <w:rPr>
          <w:rFonts w:cs="Century" w:hAnsi="Century" w:eastAsia="Century" w:ascii="Century"/>
          <w:spacing w:val="0"/>
          <w:w w:val="94"/>
          <w:sz w:val="27"/>
          <w:szCs w:val="27"/>
        </w:rPr>
        <w:t>KASIM</w:t>
      </w:r>
      <w:r>
        <w:rPr>
          <w:rFonts w:cs="Century" w:hAnsi="Century" w:eastAsia="Century" w:ascii="Century"/>
          <w:spacing w:val="25"/>
          <w:w w:val="94"/>
          <w:sz w:val="27"/>
          <w:szCs w:val="27"/>
        </w:rPr>
        <w:t> </w:t>
      </w:r>
      <w:r>
        <w:rPr>
          <w:rFonts w:cs="Century" w:hAnsi="Century" w:eastAsia="Century" w:ascii="Century"/>
          <w:spacing w:val="0"/>
          <w:w w:val="98"/>
          <w:sz w:val="27"/>
          <w:szCs w:val="27"/>
        </w:rPr>
        <w:t>RI</w:t>
      </w:r>
      <w:r>
        <w:rPr>
          <w:rFonts w:cs="Century" w:hAnsi="Century" w:eastAsia="Century" w:ascii="Century"/>
          <w:spacing w:val="-13"/>
          <w:w w:val="98"/>
          <w:sz w:val="27"/>
          <w:szCs w:val="27"/>
        </w:rPr>
        <w:t>A</w:t>
      </w:r>
      <w:r>
        <w:rPr>
          <w:rFonts w:cs="Century" w:hAnsi="Century" w:eastAsia="Century" w:ascii="Century"/>
          <w:spacing w:val="0"/>
          <w:w w:val="88"/>
          <w:sz w:val="27"/>
          <w:szCs w:val="27"/>
        </w:rPr>
        <w:t>U</w:t>
      </w:r>
      <w:r>
        <w:rPr>
          <w:rFonts w:cs="Century" w:hAnsi="Century" w:eastAsia="Century" w:ascii="Century"/>
          <w:spacing w:val="0"/>
          <w:w w:val="88"/>
          <w:sz w:val="27"/>
          <w:szCs w:val="27"/>
        </w:rPr>
        <w:t> </w:t>
      </w:r>
      <w:r>
        <w:rPr>
          <w:rFonts w:cs="Century" w:hAnsi="Century" w:eastAsia="Century" w:ascii="Century"/>
          <w:spacing w:val="0"/>
          <w:w w:val="93"/>
          <w:sz w:val="27"/>
          <w:szCs w:val="27"/>
        </w:rPr>
        <w:t>PEKAN</w:t>
      </w:r>
      <w:r>
        <w:rPr>
          <w:rFonts w:cs="Century" w:hAnsi="Century" w:eastAsia="Century" w:ascii="Century"/>
          <w:spacing w:val="-8"/>
          <w:w w:val="93"/>
          <w:sz w:val="27"/>
          <w:szCs w:val="27"/>
        </w:rPr>
        <w:t>B</w:t>
      </w:r>
      <w:r>
        <w:rPr>
          <w:rFonts w:cs="Century" w:hAnsi="Century" w:eastAsia="Century" w:ascii="Century"/>
          <w:spacing w:val="0"/>
          <w:w w:val="99"/>
          <w:sz w:val="27"/>
          <w:szCs w:val="27"/>
        </w:rPr>
        <w:t>A</w:t>
      </w:r>
      <w:r>
        <w:rPr>
          <w:rFonts w:cs="Century" w:hAnsi="Century" w:eastAsia="Century" w:ascii="Century"/>
          <w:spacing w:val="-8"/>
          <w:w w:val="99"/>
          <w:sz w:val="27"/>
          <w:szCs w:val="27"/>
        </w:rPr>
        <w:t>R</w:t>
      </w:r>
      <w:r>
        <w:rPr>
          <w:rFonts w:cs="Century" w:hAnsi="Century" w:eastAsia="Century" w:ascii="Century"/>
          <w:spacing w:val="0"/>
          <w:w w:val="88"/>
          <w:sz w:val="27"/>
          <w:szCs w:val="27"/>
        </w:rPr>
        <w:t>U</w:t>
      </w:r>
      <w:r>
        <w:rPr>
          <w:rFonts w:cs="Century" w:hAnsi="Century" w:eastAsia="Century" w:ascii="Century"/>
          <w:spacing w:val="0"/>
          <w:w w:val="100"/>
          <w:sz w:val="27"/>
          <w:szCs w:val="27"/>
        </w:rPr>
      </w:r>
    </w:p>
    <w:p>
      <w:pPr>
        <w:rPr>
          <w:rFonts w:cs="Century" w:hAnsi="Century" w:eastAsia="Century" w:ascii="Century"/>
          <w:sz w:val="27"/>
          <w:szCs w:val="27"/>
        </w:rPr>
        <w:jc w:val="center"/>
        <w:ind w:left="4247" w:right="3680"/>
        <w:sectPr>
          <w:pgSz w:w="11920" w:h="16840"/>
          <w:pgMar w:top="1560" w:bottom="280" w:left="1680" w:right="1680"/>
        </w:sectPr>
      </w:pPr>
      <w:r>
        <w:rPr>
          <w:rFonts w:cs="Century" w:hAnsi="Century" w:eastAsia="Century" w:ascii="Century"/>
          <w:spacing w:val="0"/>
          <w:w w:val="89"/>
          <w:sz w:val="27"/>
          <w:szCs w:val="27"/>
        </w:rPr>
        <w:t>2020</w:t>
      </w:r>
      <w:r>
        <w:rPr>
          <w:rFonts w:cs="Century" w:hAnsi="Century" w:eastAsia="Century" w:ascii="Century"/>
          <w:spacing w:val="0"/>
          <w:w w:val="100"/>
          <w:sz w:val="27"/>
          <w:szCs w:val="27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2866" w:right="2299"/>
      </w:pPr>
      <w:r>
        <w:rPr>
          <w:rFonts w:cs="Century" w:hAnsi="Century" w:eastAsia="Century" w:ascii="Century"/>
          <w:spacing w:val="0"/>
          <w:w w:val="96"/>
          <w:sz w:val="28"/>
          <w:szCs w:val="28"/>
        </w:rPr>
        <w:t>LEM</w:t>
      </w:r>
      <w:r>
        <w:rPr>
          <w:rFonts w:cs="Century" w:hAnsi="Century" w:eastAsia="Century" w:ascii="Century"/>
          <w:spacing w:val="-8"/>
          <w:w w:val="96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AR</w:t>
      </w:r>
      <w:r>
        <w:rPr>
          <w:rFonts w:cs="Century" w:hAnsi="Century" w:eastAsia="Century" w:ascii="Century"/>
          <w:spacing w:val="7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2"/>
          <w:sz w:val="28"/>
          <w:szCs w:val="28"/>
        </w:rPr>
        <w:t>PERSETUJ</w:t>
      </w:r>
      <w:r>
        <w:rPr>
          <w:rFonts w:cs="Century" w:hAnsi="Century" w:eastAsia="Century" w:ascii="Century"/>
          <w:spacing w:val="-17"/>
          <w:w w:val="92"/>
          <w:sz w:val="28"/>
          <w:szCs w:val="28"/>
        </w:rPr>
        <w:t>U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lineRule="auto" w:line="296"/>
        <w:ind w:left="792" w:right="225"/>
      </w:pPr>
      <w:r>
        <w:rPr>
          <w:rFonts w:cs="Century" w:hAnsi="Century" w:eastAsia="Century" w:ascii="Century"/>
          <w:spacing w:val="0"/>
          <w:w w:val="93"/>
          <w:sz w:val="28"/>
          <w:szCs w:val="28"/>
        </w:rPr>
        <w:t>RANCANG</w:t>
      </w:r>
      <w:r>
        <w:rPr>
          <w:rFonts w:cs="Century" w:hAnsi="Century" w:eastAsia="Century" w:ascii="Century"/>
          <w:spacing w:val="4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7"/>
          <w:w w:val="93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ANGUN</w:t>
      </w:r>
      <w:r>
        <w:rPr>
          <w:rFonts w:cs="Century" w:hAnsi="Century" w:eastAsia="Century" w:ascii="Century"/>
          <w:spacing w:val="-16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SISTEM</w:t>
      </w:r>
      <w:r>
        <w:rPr>
          <w:rFonts w:cs="Century" w:hAnsi="Century" w:eastAsia="Century" w:ascii="Century"/>
          <w:spacing w:val="9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INFORMASI</w:t>
      </w:r>
      <w:r>
        <w:rPr>
          <w:rFonts w:cs="Century" w:hAnsi="Century" w:eastAsia="Century" w:ascii="Century"/>
          <w:spacing w:val="3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-27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8"/>
          <w:sz w:val="28"/>
          <w:szCs w:val="28"/>
        </w:rPr>
        <w:t>AKELOLA</w:t>
      </w:r>
      <w:r>
        <w:rPr>
          <w:rFonts w:cs="Century" w:hAnsi="Century" w:eastAsia="Century" w:ascii="Century"/>
          <w:spacing w:val="0"/>
          <w:w w:val="98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SUR</w:t>
      </w:r>
      <w:r>
        <w:rPr>
          <w:rFonts w:cs="Century" w:hAnsi="Century" w:eastAsia="Century" w:ascii="Century"/>
          <w:spacing w:val="-25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T</w:t>
      </w:r>
      <w:r>
        <w:rPr>
          <w:rFonts w:cs="Century" w:hAnsi="Century" w:eastAsia="Century" w:ascii="Century"/>
          <w:spacing w:val="13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BER</w:t>
      </w:r>
      <w:r>
        <w:rPr>
          <w:rFonts w:cs="Century" w:hAnsi="Century" w:eastAsia="Century" w:ascii="Century"/>
          <w:spacing w:val="-7"/>
          <w:w w:val="93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ASIS</w:t>
      </w:r>
      <w:r>
        <w:rPr>
          <w:rFonts w:cs="Century" w:hAnsi="Century" w:eastAsia="Century" w:ascii="Century"/>
          <w:spacing w:val="-1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WEBSITE</w:t>
      </w:r>
      <w:r>
        <w:rPr>
          <w:rFonts w:cs="Century" w:hAnsi="Century" w:eastAsia="Century" w:ascii="Century"/>
          <w:spacing w:val="11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20"/>
          <w:w w:val="93"/>
          <w:sz w:val="28"/>
          <w:szCs w:val="28"/>
        </w:rPr>
        <w:t>P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-9"/>
          <w:w w:val="93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1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DI</w:t>
      </w:r>
      <w:r>
        <w:rPr>
          <w:rFonts w:cs="Century" w:hAnsi="Century" w:eastAsia="Century" w:ascii="Century"/>
          <w:spacing w:val="-6"/>
          <w:w w:val="93"/>
          <w:sz w:val="28"/>
          <w:szCs w:val="28"/>
        </w:rPr>
        <w:t>N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AS</w:t>
      </w:r>
      <w:r>
        <w:rPr>
          <w:rFonts w:cs="Century" w:hAnsi="Century" w:eastAsia="Century" w:ascii="Century"/>
          <w:spacing w:val="-1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KESEH</w:t>
      </w:r>
      <w:r>
        <w:rPr>
          <w:rFonts w:cs="Century" w:hAnsi="Century" w:eastAsia="Century" w:ascii="Century"/>
          <w:spacing w:val="-27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KA</w:t>
      </w:r>
      <w:r>
        <w:rPr>
          <w:rFonts w:cs="Century" w:hAnsi="Century" w:eastAsia="Century" w:ascii="Century"/>
          <w:spacing w:val="-3"/>
          <w:w w:val="94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U</w:t>
      </w:r>
      <w:r>
        <w:rPr>
          <w:rFonts w:cs="Century" w:hAnsi="Century" w:eastAsia="Century" w:ascii="Century"/>
          <w:spacing w:val="-20"/>
          <w:w w:val="94"/>
          <w:sz w:val="28"/>
          <w:szCs w:val="28"/>
        </w:rPr>
        <w:t>P</w:t>
      </w:r>
      <w:r>
        <w:rPr>
          <w:rFonts w:cs="Century" w:hAnsi="Century" w:eastAsia="Century" w:ascii="Century"/>
          <w:spacing w:val="-25"/>
          <w:w w:val="94"/>
          <w:sz w:val="28"/>
          <w:szCs w:val="28"/>
        </w:rPr>
        <w:t>A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TEN</w:t>
      </w:r>
      <w:r>
        <w:rPr>
          <w:rFonts w:cs="Century" w:hAnsi="Century" w:eastAsia="Century" w:ascii="Century"/>
          <w:spacing w:val="-3"/>
          <w:w w:val="94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PELAL</w:t>
      </w:r>
      <w:r>
        <w:rPr>
          <w:rFonts w:cs="Century" w:hAnsi="Century" w:eastAsia="Century" w:ascii="Century"/>
          <w:spacing w:val="-36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33"/>
          <w:w w:val="101"/>
          <w:sz w:val="28"/>
          <w:szCs w:val="28"/>
        </w:rPr>
        <w:t>W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ind w:left="3524" w:right="2957"/>
      </w:pPr>
      <w:r>
        <w:rPr>
          <w:rFonts w:cs="Century" w:hAnsi="Century" w:eastAsia="Century" w:ascii="Century"/>
          <w:spacing w:val="0"/>
          <w:w w:val="97"/>
          <w:sz w:val="28"/>
          <w:szCs w:val="28"/>
        </w:rPr>
        <w:t>TUGAS</w:t>
      </w:r>
      <w:r>
        <w:rPr>
          <w:rFonts w:cs="Century" w:hAnsi="Century" w:eastAsia="Century" w:ascii="Century"/>
          <w:spacing w:val="-26"/>
          <w:w w:val="97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7"/>
          <w:sz w:val="28"/>
          <w:szCs w:val="28"/>
        </w:rPr>
        <w:t>AKHIR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4201" w:right="3634"/>
      </w:pPr>
      <w:r>
        <w:rPr>
          <w:rFonts w:cs="Times New Roman" w:hAnsi="Times New Roman" w:eastAsia="Times New Roman" w:ascii="Times New Roman"/>
          <w:spacing w:val="0"/>
          <w:w w:val="99"/>
          <w:sz w:val="28"/>
          <w:szCs w:val="28"/>
        </w:rPr>
        <w:t>Oleh: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ind w:left="3376" w:right="2810"/>
      </w:pPr>
      <w:r>
        <w:rPr>
          <w:rFonts w:cs="Century" w:hAnsi="Century" w:eastAsia="Century" w:ascii="Century"/>
          <w:w w:val="95"/>
          <w:sz w:val="28"/>
          <w:szCs w:val="28"/>
        </w:rPr>
      </w:r>
      <w:r>
        <w:rPr>
          <w:rFonts w:cs="Century" w:hAnsi="Century" w:eastAsia="Century" w:ascii="Century"/>
          <w:spacing w:val="0"/>
          <w:w w:val="95"/>
          <w:sz w:val="28"/>
          <w:szCs w:val="28"/>
          <w:u w:val="single" w:color="000000"/>
        </w:rPr>
        <w:t>ABDURRAHMAN</w:t>
      </w:r>
      <w:r>
        <w:rPr>
          <w:rFonts w:cs="Century" w:hAnsi="Century" w:eastAsia="Century" w:ascii="Century"/>
          <w:spacing w:val="0"/>
          <w:w w:val="95"/>
          <w:sz w:val="28"/>
          <w:szCs w:val="28"/>
        </w:rPr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79"/>
        <w:ind w:left="3748" w:right="3181"/>
      </w:pPr>
      <w:r>
        <w:rPr>
          <w:rFonts w:cs="Century" w:hAnsi="Century" w:eastAsia="Century" w:ascii="Century"/>
          <w:spacing w:val="0"/>
          <w:w w:val="89"/>
          <w:sz w:val="28"/>
          <w:szCs w:val="28"/>
        </w:rPr>
        <w:t>11353100161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09"/>
        <w:ind w:left="1826" w:right="1259"/>
      </w:pP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diperiksa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disetujui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Pekanbaru,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830"/>
      </w:pPr>
      <w:r>
        <w:rPr>
          <w:rFonts w:cs="Century" w:hAnsi="Century" w:eastAsia="Century" w:ascii="Century"/>
          <w:spacing w:val="-5"/>
          <w:w w:val="91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etua</w:t>
      </w:r>
      <w:r>
        <w:rPr>
          <w:rFonts w:cs="Century" w:hAnsi="Century" w:eastAsia="Century" w:ascii="Century"/>
          <w:spacing w:val="-1"/>
          <w:w w:val="91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P</w:t>
      </w:r>
      <w:r>
        <w:rPr>
          <w:rFonts w:cs="Century" w:hAnsi="Century" w:eastAsia="Century" w:ascii="Century"/>
          <w:spacing w:val="-4"/>
          <w:w w:val="91"/>
          <w:sz w:val="24"/>
          <w:szCs w:val="24"/>
        </w:rPr>
        <w:t>r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ogram</w:t>
      </w:r>
      <w:r>
        <w:rPr>
          <w:rFonts w:cs="Century" w:hAnsi="Century" w:eastAsia="Century" w:ascii="Century"/>
          <w:spacing w:val="28"/>
          <w:w w:val="91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Studi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</w:t>
      </w:r>
      <w:r>
        <w:rPr>
          <w:rFonts w:cs="Century" w:hAnsi="Century" w:eastAsia="Century" w:ascii="Century"/>
          <w:spacing w:val="6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10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embimbing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lineRule="auto" w:line="296"/>
        <w:ind w:left="830" w:right="220"/>
        <w:sectPr>
          <w:pgMar w:footer="1107" w:header="0" w:top="1560" w:bottom="280" w:left="1680" w:right="1680"/>
          <w:footerReference w:type="default" r:id="rId5"/>
          <w:pgSz w:w="11920" w:h="16840"/>
        </w:sectPr>
      </w:pPr>
      <w:r>
        <w:rPr>
          <w:rFonts w:cs="Century" w:hAnsi="Century" w:eastAsia="Century" w:ascii="Century"/>
          <w:w w:val="94"/>
          <w:sz w:val="24"/>
          <w:szCs w:val="24"/>
        </w:rPr>
      </w:r>
      <w:r>
        <w:rPr>
          <w:rFonts w:cs="Century" w:hAnsi="Century" w:eastAsia="Century" w:ascii="Century"/>
          <w:spacing w:val="0"/>
          <w:w w:val="92"/>
          <w:sz w:val="24"/>
          <w:szCs w:val="24"/>
          <w:u w:val="single" w:color="000000"/>
        </w:rPr>
        <w:t>Idria</w:t>
      </w:r>
      <w:r>
        <w:rPr>
          <w:rFonts w:cs="Century" w:hAnsi="Century" w:eastAsia="Century" w:ascii="Century"/>
          <w:spacing w:val="9"/>
          <w:w w:val="92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  <w:u w:val="single" w:color="000000"/>
        </w:rPr>
        <w:t>Maita,</w:t>
      </w:r>
      <w:r>
        <w:rPr>
          <w:rFonts w:cs="Century" w:hAnsi="Century" w:eastAsia="Century" w:ascii="Century"/>
          <w:spacing w:val="-2"/>
          <w:w w:val="92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  <w:u w:val="single" w:color="000000"/>
        </w:rPr>
        <w:t>S.</w:t>
      </w:r>
      <w:r>
        <w:rPr>
          <w:rFonts w:cs="Century" w:hAnsi="Century" w:eastAsia="Century" w:ascii="Century"/>
          <w:spacing w:val="-6"/>
          <w:w w:val="92"/>
          <w:sz w:val="24"/>
          <w:szCs w:val="24"/>
          <w:u w:val="single" w:color="000000"/>
        </w:rPr>
        <w:t>K</w:t>
      </w:r>
      <w:r>
        <w:rPr>
          <w:rFonts w:cs="Century" w:hAnsi="Century" w:eastAsia="Century" w:ascii="Century"/>
          <w:spacing w:val="-6"/>
          <w:w w:val="92"/>
          <w:sz w:val="24"/>
          <w:szCs w:val="24"/>
          <w:u w:val="single" w:color="000000"/>
        </w:rPr>
      </w:r>
      <w:r>
        <w:rPr>
          <w:rFonts w:cs="Century" w:hAnsi="Century" w:eastAsia="Century" w:ascii="Century"/>
          <w:spacing w:val="0"/>
          <w:w w:val="92"/>
          <w:sz w:val="24"/>
          <w:szCs w:val="24"/>
          <w:u w:val="single" w:color="000000"/>
        </w:rPr>
        <w:t>om.,</w:t>
      </w:r>
      <w:r>
        <w:rPr>
          <w:rFonts w:cs="Century" w:hAnsi="Century" w:eastAsia="Century" w:ascii="Century"/>
          <w:spacing w:val="6"/>
          <w:w w:val="92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  <w:u w:val="single" w:color="000000"/>
        </w:rPr>
        <w:t>M.Sc.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</w:t>
      </w:r>
      <w:r>
        <w:rPr>
          <w:rFonts w:cs="Century" w:hAnsi="Century" w:eastAsia="Century" w:ascii="Century"/>
          <w:spacing w:val="46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1"/>
          <w:sz w:val="24"/>
          <w:szCs w:val="24"/>
          <w:u w:val="single" w:color="000000"/>
        </w:rPr>
        <w:t>Eki</w:t>
      </w:r>
      <w:r>
        <w:rPr>
          <w:rFonts w:cs="Century" w:hAnsi="Century" w:eastAsia="Century" w:ascii="Century"/>
          <w:spacing w:val="-1"/>
          <w:w w:val="91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91"/>
          <w:sz w:val="24"/>
          <w:szCs w:val="24"/>
          <w:u w:val="single" w:color="000000"/>
        </w:rPr>
        <w:t>Saputra,</w:t>
      </w:r>
      <w:r>
        <w:rPr>
          <w:rFonts w:cs="Century" w:hAnsi="Century" w:eastAsia="Century" w:ascii="Century"/>
          <w:spacing w:val="-1"/>
          <w:w w:val="91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91"/>
          <w:sz w:val="24"/>
          <w:szCs w:val="24"/>
          <w:u w:val="single" w:color="000000"/>
        </w:rPr>
        <w:t>S.</w:t>
      </w:r>
      <w:r>
        <w:rPr>
          <w:rFonts w:cs="Century" w:hAnsi="Century" w:eastAsia="Century" w:ascii="Century"/>
          <w:spacing w:val="-5"/>
          <w:w w:val="91"/>
          <w:sz w:val="24"/>
          <w:szCs w:val="24"/>
          <w:u w:val="single" w:color="000000"/>
        </w:rPr>
        <w:t>K</w:t>
      </w:r>
      <w:r>
        <w:rPr>
          <w:rFonts w:cs="Century" w:hAnsi="Century" w:eastAsia="Century" w:ascii="Century"/>
          <w:spacing w:val="-5"/>
          <w:w w:val="91"/>
          <w:sz w:val="24"/>
          <w:szCs w:val="24"/>
          <w:u w:val="single" w:color="000000"/>
        </w:rPr>
      </w:r>
      <w:r>
        <w:rPr>
          <w:rFonts w:cs="Century" w:hAnsi="Century" w:eastAsia="Century" w:ascii="Century"/>
          <w:spacing w:val="0"/>
          <w:w w:val="91"/>
          <w:sz w:val="24"/>
          <w:szCs w:val="24"/>
          <w:u w:val="single" w:color="000000"/>
        </w:rPr>
        <w:t>om.,</w:t>
      </w:r>
      <w:r>
        <w:rPr>
          <w:rFonts w:cs="Century" w:hAnsi="Century" w:eastAsia="Century" w:ascii="Century"/>
          <w:spacing w:val="16"/>
          <w:w w:val="91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  <w:u w:val="single" w:color="000000"/>
        </w:rPr>
        <w:t>M.</w:t>
      </w:r>
      <w:r>
        <w:rPr>
          <w:rFonts w:cs="Century" w:hAnsi="Century" w:eastAsia="Century" w:ascii="Century"/>
          <w:spacing w:val="-6"/>
          <w:w w:val="100"/>
          <w:sz w:val="24"/>
          <w:szCs w:val="24"/>
          <w:u w:val="single" w:color="000000"/>
        </w:rPr>
        <w:t>K</w:t>
      </w:r>
      <w:r>
        <w:rPr>
          <w:rFonts w:cs="Century" w:hAnsi="Century" w:eastAsia="Century" w:ascii="Century"/>
          <w:spacing w:val="-6"/>
          <w:w w:val="100"/>
          <w:sz w:val="24"/>
          <w:szCs w:val="24"/>
          <w:u w:val="single" w:color="000000"/>
        </w:rPr>
      </w:r>
      <w:r>
        <w:rPr>
          <w:rFonts w:cs="Century" w:hAnsi="Century" w:eastAsia="Century" w:ascii="Century"/>
          <w:spacing w:val="0"/>
          <w:w w:val="100"/>
          <w:sz w:val="24"/>
          <w:szCs w:val="24"/>
          <w:u w:val="single" w:color="000000"/>
        </w:rPr>
        <w:t>om.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NI</w:t>
      </w:r>
      <w:r>
        <w:rPr>
          <w:rFonts w:cs="Century" w:hAnsi="Century" w:eastAsia="Century" w:ascii="Century"/>
          <w:spacing w:val="-23"/>
          <w:w w:val="89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.</w:t>
      </w:r>
      <w:r>
        <w:rPr>
          <w:rFonts w:cs="Century" w:hAnsi="Century" w:eastAsia="Century" w:ascii="Century"/>
          <w:spacing w:val="4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197905132007102005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</w:t>
      </w:r>
      <w:r>
        <w:rPr>
          <w:rFonts w:cs="Century" w:hAnsi="Century" w:eastAsia="Century" w:ascii="Century"/>
          <w:spacing w:val="58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NI</w:t>
      </w:r>
      <w:r>
        <w:rPr>
          <w:rFonts w:cs="Century" w:hAnsi="Century" w:eastAsia="Century" w:ascii="Century"/>
          <w:spacing w:val="-23"/>
          <w:w w:val="89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.</w:t>
      </w:r>
      <w:r>
        <w:rPr>
          <w:rFonts w:cs="Century" w:hAnsi="Century" w:eastAsia="Century" w:ascii="Century"/>
          <w:spacing w:val="4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198307162011011008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2904" w:right="2697"/>
      </w:pPr>
      <w:r>
        <w:rPr>
          <w:rFonts w:cs="Century" w:hAnsi="Century" w:eastAsia="Century" w:ascii="Century"/>
          <w:spacing w:val="0"/>
          <w:w w:val="93"/>
          <w:sz w:val="28"/>
          <w:szCs w:val="28"/>
        </w:rPr>
        <w:t>LEM</w:t>
      </w:r>
      <w:r>
        <w:rPr>
          <w:rFonts w:cs="Century" w:hAnsi="Century" w:eastAsia="Century" w:ascii="Century"/>
          <w:spacing w:val="-7"/>
          <w:w w:val="93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AR</w:t>
      </w:r>
      <w:r>
        <w:rPr>
          <w:rFonts w:cs="Century" w:hAnsi="Century" w:eastAsia="Century" w:ascii="Century"/>
          <w:spacing w:val="47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PENGESAHAN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lineRule="auto" w:line="296"/>
        <w:ind w:left="792" w:right="585"/>
      </w:pPr>
      <w:r>
        <w:rPr>
          <w:rFonts w:cs="Century" w:hAnsi="Century" w:eastAsia="Century" w:ascii="Century"/>
          <w:spacing w:val="0"/>
          <w:w w:val="93"/>
          <w:sz w:val="28"/>
          <w:szCs w:val="28"/>
        </w:rPr>
        <w:t>RANCANG</w:t>
      </w:r>
      <w:r>
        <w:rPr>
          <w:rFonts w:cs="Century" w:hAnsi="Century" w:eastAsia="Century" w:ascii="Century"/>
          <w:spacing w:val="4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7"/>
          <w:w w:val="93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ANGUN</w:t>
      </w:r>
      <w:r>
        <w:rPr>
          <w:rFonts w:cs="Century" w:hAnsi="Century" w:eastAsia="Century" w:ascii="Century"/>
          <w:spacing w:val="-16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SISTEM</w:t>
      </w:r>
      <w:r>
        <w:rPr>
          <w:rFonts w:cs="Century" w:hAnsi="Century" w:eastAsia="Century" w:ascii="Century"/>
          <w:spacing w:val="9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INFORMASI</w:t>
      </w:r>
      <w:r>
        <w:rPr>
          <w:rFonts w:cs="Century" w:hAnsi="Century" w:eastAsia="Century" w:ascii="Century"/>
          <w:spacing w:val="3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-27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8"/>
          <w:sz w:val="28"/>
          <w:szCs w:val="28"/>
        </w:rPr>
        <w:t>AKELOLA</w:t>
      </w:r>
      <w:r>
        <w:rPr>
          <w:rFonts w:cs="Century" w:hAnsi="Century" w:eastAsia="Century" w:ascii="Century"/>
          <w:spacing w:val="0"/>
          <w:w w:val="98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SUR</w:t>
      </w:r>
      <w:r>
        <w:rPr>
          <w:rFonts w:cs="Century" w:hAnsi="Century" w:eastAsia="Century" w:ascii="Century"/>
          <w:spacing w:val="-25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T</w:t>
      </w:r>
      <w:r>
        <w:rPr>
          <w:rFonts w:cs="Century" w:hAnsi="Century" w:eastAsia="Century" w:ascii="Century"/>
          <w:spacing w:val="13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BER</w:t>
      </w:r>
      <w:r>
        <w:rPr>
          <w:rFonts w:cs="Century" w:hAnsi="Century" w:eastAsia="Century" w:ascii="Century"/>
          <w:spacing w:val="-7"/>
          <w:w w:val="93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ASIS</w:t>
      </w:r>
      <w:r>
        <w:rPr>
          <w:rFonts w:cs="Century" w:hAnsi="Century" w:eastAsia="Century" w:ascii="Century"/>
          <w:spacing w:val="-1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WEBSITE</w:t>
      </w:r>
      <w:r>
        <w:rPr>
          <w:rFonts w:cs="Century" w:hAnsi="Century" w:eastAsia="Century" w:ascii="Century"/>
          <w:spacing w:val="11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20"/>
          <w:w w:val="93"/>
          <w:sz w:val="28"/>
          <w:szCs w:val="28"/>
        </w:rPr>
        <w:t>P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-9"/>
          <w:w w:val="93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1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DI</w:t>
      </w:r>
      <w:r>
        <w:rPr>
          <w:rFonts w:cs="Century" w:hAnsi="Century" w:eastAsia="Century" w:ascii="Century"/>
          <w:spacing w:val="-6"/>
          <w:w w:val="93"/>
          <w:sz w:val="28"/>
          <w:szCs w:val="28"/>
        </w:rPr>
        <w:t>N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AS</w:t>
      </w:r>
      <w:r>
        <w:rPr>
          <w:rFonts w:cs="Century" w:hAnsi="Century" w:eastAsia="Century" w:ascii="Century"/>
          <w:spacing w:val="-1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KESEH</w:t>
      </w:r>
      <w:r>
        <w:rPr>
          <w:rFonts w:cs="Century" w:hAnsi="Century" w:eastAsia="Century" w:ascii="Century"/>
          <w:spacing w:val="-27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KA</w:t>
      </w:r>
      <w:r>
        <w:rPr>
          <w:rFonts w:cs="Century" w:hAnsi="Century" w:eastAsia="Century" w:ascii="Century"/>
          <w:spacing w:val="-3"/>
          <w:w w:val="94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U</w:t>
      </w:r>
      <w:r>
        <w:rPr>
          <w:rFonts w:cs="Century" w:hAnsi="Century" w:eastAsia="Century" w:ascii="Century"/>
          <w:spacing w:val="-20"/>
          <w:w w:val="94"/>
          <w:sz w:val="28"/>
          <w:szCs w:val="28"/>
        </w:rPr>
        <w:t>P</w:t>
      </w:r>
      <w:r>
        <w:rPr>
          <w:rFonts w:cs="Century" w:hAnsi="Century" w:eastAsia="Century" w:ascii="Century"/>
          <w:spacing w:val="-25"/>
          <w:w w:val="94"/>
          <w:sz w:val="28"/>
          <w:szCs w:val="28"/>
        </w:rPr>
        <w:t>A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TEN</w:t>
      </w:r>
      <w:r>
        <w:rPr>
          <w:rFonts w:cs="Century" w:hAnsi="Century" w:eastAsia="Century" w:ascii="Century"/>
          <w:spacing w:val="-3"/>
          <w:w w:val="94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PELAL</w:t>
      </w:r>
      <w:r>
        <w:rPr>
          <w:rFonts w:cs="Century" w:hAnsi="Century" w:eastAsia="Century" w:ascii="Century"/>
          <w:spacing w:val="-36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33"/>
          <w:w w:val="101"/>
          <w:sz w:val="28"/>
          <w:szCs w:val="28"/>
        </w:rPr>
        <w:t>W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9" w:lineRule="exact" w:line="740"/>
        <w:ind w:left="3392" w:right="3185"/>
      </w:pPr>
      <w:r>
        <w:rPr>
          <w:rFonts w:cs="Century" w:hAnsi="Century" w:eastAsia="Century" w:ascii="Century"/>
          <w:spacing w:val="0"/>
          <w:w w:val="97"/>
          <w:sz w:val="28"/>
          <w:szCs w:val="28"/>
        </w:rPr>
        <w:t>TUGAS</w:t>
      </w:r>
      <w:r>
        <w:rPr>
          <w:rFonts w:cs="Century" w:hAnsi="Century" w:eastAsia="Century" w:ascii="Century"/>
          <w:spacing w:val="-26"/>
          <w:w w:val="97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7"/>
          <w:sz w:val="28"/>
          <w:szCs w:val="28"/>
        </w:rPr>
        <w:t>AKHIR</w:t>
      </w:r>
      <w:r>
        <w:rPr>
          <w:rFonts w:cs="Century" w:hAnsi="Century" w:eastAsia="Century" w:ascii="Century"/>
          <w:spacing w:val="0"/>
          <w:w w:val="97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8"/>
          <w:szCs w:val="28"/>
        </w:rPr>
        <w:t>Oleh:</w:t>
      </w:r>
      <w:r>
        <w:rPr>
          <w:rFonts w:cs="Times New Roman" w:hAnsi="Times New Roman" w:eastAsia="Times New Roman" w:ascii="Times New Roman"/>
          <w:spacing w:val="0"/>
          <w:w w:val="99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5"/>
          <w:sz w:val="28"/>
          <w:szCs w:val="28"/>
        </w:rPr>
      </w:r>
      <w:r>
        <w:rPr>
          <w:rFonts w:cs="Century" w:hAnsi="Century" w:eastAsia="Century" w:ascii="Century"/>
          <w:spacing w:val="0"/>
          <w:w w:val="95"/>
          <w:sz w:val="28"/>
          <w:szCs w:val="28"/>
          <w:u w:val="single" w:color="000000"/>
        </w:rPr>
        <w:t>ABDURRAHMAN</w:t>
      </w:r>
      <w:r>
        <w:rPr>
          <w:rFonts w:cs="Century" w:hAnsi="Century" w:eastAsia="Century" w:ascii="Century"/>
          <w:spacing w:val="0"/>
          <w:w w:val="95"/>
          <w:sz w:val="28"/>
          <w:szCs w:val="28"/>
        </w:rPr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lineRule="exact" w:line="320"/>
        <w:ind w:left="3748" w:right="3541"/>
      </w:pPr>
      <w:r>
        <w:rPr>
          <w:rFonts w:cs="Century" w:hAnsi="Century" w:eastAsia="Century" w:ascii="Century"/>
          <w:spacing w:val="0"/>
          <w:w w:val="89"/>
          <w:position w:val="-1"/>
          <w:sz w:val="28"/>
          <w:szCs w:val="28"/>
        </w:rPr>
        <w:t>11353100161</w:t>
      </w:r>
      <w:r>
        <w:rPr>
          <w:rFonts w:cs="Century" w:hAnsi="Century" w:eastAsia="Century" w:ascii="Century"/>
          <w:spacing w:val="0"/>
          <w:w w:val="100"/>
          <w:position w:val="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041" w:right="1834"/>
      </w:pP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dipertahankan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sidang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penguji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80" w:lineRule="auto" w:line="309"/>
        <w:ind w:left="654" w:right="4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syarat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memperoleh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gelar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Sarjana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omputer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akultas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Sains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eknologi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ersitas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Islam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Syarif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Pekanbaru,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Desember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Pekanbaru,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Desember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58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Mengesahkan,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827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Dekan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</w:t>
      </w:r>
      <w:r>
        <w:rPr>
          <w:rFonts w:cs="Century" w:hAnsi="Century" w:eastAsia="Century" w:ascii="Century"/>
          <w:spacing w:val="48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91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etua</w:t>
      </w:r>
      <w:r>
        <w:rPr>
          <w:rFonts w:cs="Century" w:hAnsi="Century" w:eastAsia="Century" w:ascii="Century"/>
          <w:spacing w:val="-1"/>
          <w:w w:val="91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P</w:t>
      </w:r>
      <w:r>
        <w:rPr>
          <w:rFonts w:cs="Century" w:hAnsi="Century" w:eastAsia="Century" w:ascii="Century"/>
          <w:spacing w:val="-4"/>
          <w:w w:val="91"/>
          <w:sz w:val="24"/>
          <w:szCs w:val="24"/>
        </w:rPr>
        <w:t>r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ogram</w:t>
      </w:r>
      <w:r>
        <w:rPr>
          <w:rFonts w:cs="Century" w:hAnsi="Century" w:eastAsia="Century" w:ascii="Century"/>
          <w:spacing w:val="28"/>
          <w:w w:val="91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Studi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lineRule="auto" w:line="296"/>
        <w:ind w:left="827" w:right="239"/>
      </w:pPr>
      <w:r>
        <w:rPr>
          <w:rFonts w:cs="Century" w:hAnsi="Century" w:eastAsia="Century" w:ascii="Century"/>
          <w:w w:val="92"/>
          <w:sz w:val="24"/>
          <w:szCs w:val="24"/>
        </w:rPr>
      </w:r>
      <w:r>
        <w:rPr>
          <w:rFonts w:cs="Century" w:hAnsi="Century" w:eastAsia="Century" w:ascii="Century"/>
          <w:spacing w:val="0"/>
          <w:w w:val="100"/>
          <w:sz w:val="24"/>
          <w:szCs w:val="24"/>
          <w:u w:val="single" w:color="000000"/>
        </w:rPr>
        <w:t>D</w:t>
      </w:r>
      <w:r>
        <w:rPr>
          <w:rFonts w:cs="Century" w:hAnsi="Century" w:eastAsia="Century" w:ascii="Century"/>
          <w:spacing w:val="0"/>
          <w:w w:val="100"/>
          <w:sz w:val="24"/>
          <w:szCs w:val="24"/>
          <w:u w:val="single" w:color="000000"/>
        </w:rPr>
      </w:r>
      <w:r>
        <w:rPr>
          <w:rFonts w:cs="Century" w:hAnsi="Century" w:eastAsia="Century" w:ascii="Century"/>
          <w:spacing w:val="-24"/>
          <w:w w:val="100"/>
          <w:sz w:val="24"/>
          <w:szCs w:val="24"/>
          <w:u w:val="single" w:color="000000"/>
        </w:rPr>
        <w:t>r</w:t>
      </w:r>
      <w:r>
        <w:rPr>
          <w:rFonts w:cs="Century" w:hAnsi="Century" w:eastAsia="Century" w:ascii="Century"/>
          <w:spacing w:val="-24"/>
          <w:w w:val="100"/>
          <w:sz w:val="24"/>
          <w:szCs w:val="24"/>
          <w:u w:val="single" w:color="000000"/>
        </w:rPr>
      </w:r>
      <w:r>
        <w:rPr>
          <w:rFonts w:cs="Century" w:hAnsi="Century" w:eastAsia="Century" w:ascii="Century"/>
          <w:spacing w:val="0"/>
          <w:w w:val="100"/>
          <w:sz w:val="24"/>
          <w:szCs w:val="24"/>
          <w:u w:val="single" w:color="000000"/>
        </w:rPr>
        <w:t>.</w:t>
      </w:r>
      <w:r>
        <w:rPr>
          <w:rFonts w:cs="Century" w:hAnsi="Century" w:eastAsia="Century" w:ascii="Century"/>
          <w:spacing w:val="-17"/>
          <w:w w:val="100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  <w:u w:val="single" w:color="000000"/>
        </w:rPr>
        <w:t>Drs.</w:t>
      </w:r>
      <w:r>
        <w:rPr>
          <w:rFonts w:cs="Century" w:hAnsi="Century" w:eastAsia="Century" w:ascii="Century"/>
          <w:spacing w:val="7"/>
          <w:w w:val="92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  <w:u w:val="single" w:color="000000"/>
        </w:rPr>
        <w:t>Ahmad</w:t>
      </w:r>
      <w:r>
        <w:rPr>
          <w:rFonts w:cs="Century" w:hAnsi="Century" w:eastAsia="Century" w:ascii="Century"/>
          <w:spacing w:val="14"/>
          <w:w w:val="92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  <w:u w:val="single" w:color="000000"/>
        </w:rPr>
        <w:t>Darmawi,</w:t>
      </w:r>
      <w:r>
        <w:rPr>
          <w:rFonts w:cs="Century" w:hAnsi="Century" w:eastAsia="Century" w:ascii="Century"/>
          <w:spacing w:val="-2"/>
          <w:w w:val="92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  <w:u w:val="single" w:color="000000"/>
        </w:rPr>
        <w:t>M.A</w:t>
      </w:r>
      <w:r>
        <w:rPr>
          <w:rFonts w:cs="Century" w:hAnsi="Century" w:eastAsia="Century" w:ascii="Century"/>
          <w:spacing w:val="-4"/>
          <w:w w:val="100"/>
          <w:sz w:val="24"/>
          <w:szCs w:val="24"/>
          <w:u w:val="single" w:color="000000"/>
        </w:rPr>
        <w:t>g</w:t>
      </w:r>
      <w:r>
        <w:rPr>
          <w:rFonts w:cs="Century" w:hAnsi="Century" w:eastAsia="Century" w:ascii="Century"/>
          <w:spacing w:val="-4"/>
          <w:w w:val="100"/>
          <w:sz w:val="24"/>
          <w:szCs w:val="24"/>
          <w:u w:val="single" w:color="000000"/>
        </w:rPr>
      </w:r>
      <w:r>
        <w:rPr>
          <w:rFonts w:cs="Century" w:hAnsi="Century" w:eastAsia="Century" w:ascii="Century"/>
          <w:spacing w:val="0"/>
          <w:w w:val="100"/>
          <w:sz w:val="24"/>
          <w:szCs w:val="24"/>
          <w:u w:val="single" w:color="000000"/>
        </w:rPr>
        <w:t>.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</w:t>
      </w:r>
      <w:r>
        <w:rPr>
          <w:rFonts w:cs="Century" w:hAnsi="Century" w:eastAsia="Century" w:ascii="Century"/>
          <w:spacing w:val="58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  <w:u w:val="single" w:color="000000"/>
        </w:rPr>
        <w:t>Idria</w:t>
      </w:r>
      <w:r>
        <w:rPr>
          <w:rFonts w:cs="Century" w:hAnsi="Century" w:eastAsia="Century" w:ascii="Century"/>
          <w:spacing w:val="9"/>
          <w:w w:val="92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  <w:u w:val="single" w:color="000000"/>
        </w:rPr>
        <w:t>Maita,</w:t>
      </w:r>
      <w:r>
        <w:rPr>
          <w:rFonts w:cs="Century" w:hAnsi="Century" w:eastAsia="Century" w:ascii="Century"/>
          <w:spacing w:val="-2"/>
          <w:w w:val="92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  <w:u w:val="single" w:color="000000"/>
        </w:rPr>
        <w:t>S.</w:t>
      </w:r>
      <w:r>
        <w:rPr>
          <w:rFonts w:cs="Century" w:hAnsi="Century" w:eastAsia="Century" w:ascii="Century"/>
          <w:spacing w:val="-6"/>
          <w:w w:val="92"/>
          <w:sz w:val="24"/>
          <w:szCs w:val="24"/>
          <w:u w:val="single" w:color="000000"/>
        </w:rPr>
        <w:t>K</w:t>
      </w:r>
      <w:r>
        <w:rPr>
          <w:rFonts w:cs="Century" w:hAnsi="Century" w:eastAsia="Century" w:ascii="Century"/>
          <w:spacing w:val="-6"/>
          <w:w w:val="92"/>
          <w:sz w:val="24"/>
          <w:szCs w:val="24"/>
          <w:u w:val="single" w:color="000000"/>
        </w:rPr>
      </w:r>
      <w:r>
        <w:rPr>
          <w:rFonts w:cs="Century" w:hAnsi="Century" w:eastAsia="Century" w:ascii="Century"/>
          <w:spacing w:val="0"/>
          <w:w w:val="92"/>
          <w:sz w:val="24"/>
          <w:szCs w:val="24"/>
          <w:u w:val="single" w:color="000000"/>
        </w:rPr>
        <w:t>om.,</w:t>
      </w:r>
      <w:r>
        <w:rPr>
          <w:rFonts w:cs="Century" w:hAnsi="Century" w:eastAsia="Century" w:ascii="Century"/>
          <w:spacing w:val="6"/>
          <w:w w:val="92"/>
          <w:sz w:val="24"/>
          <w:szCs w:val="24"/>
          <w:u w:val="single" w:color="000000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  <w:u w:val="single" w:color="000000"/>
        </w:rPr>
        <w:t>M.Sc.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NI</w:t>
      </w:r>
      <w:r>
        <w:rPr>
          <w:rFonts w:cs="Century" w:hAnsi="Century" w:eastAsia="Century" w:ascii="Century"/>
          <w:spacing w:val="-23"/>
          <w:w w:val="89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.</w:t>
      </w:r>
      <w:r>
        <w:rPr>
          <w:rFonts w:cs="Century" w:hAnsi="Century" w:eastAsia="Century" w:ascii="Century"/>
          <w:spacing w:val="4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196606041992031004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</w:t>
      </w:r>
      <w:r>
        <w:rPr>
          <w:rFonts w:cs="Century" w:hAnsi="Century" w:eastAsia="Century" w:ascii="Century"/>
          <w:spacing w:val="5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NI</w:t>
      </w:r>
      <w:r>
        <w:rPr>
          <w:rFonts w:cs="Century" w:hAnsi="Century" w:eastAsia="Century" w:ascii="Century"/>
          <w:spacing w:val="-23"/>
          <w:w w:val="89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.</w:t>
      </w:r>
      <w:r>
        <w:rPr>
          <w:rFonts w:cs="Century" w:hAnsi="Century" w:eastAsia="Century" w:ascii="Century"/>
          <w:spacing w:val="4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197905132007102005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lineRule="atLeast" w:line="340"/>
        <w:ind w:left="887" w:right="5899"/>
      </w:pPr>
      <w:r>
        <w:pict>
          <v:group style="position:absolute;margin-left:377.724pt;margin-top:34.3813pt;width:62.765pt;height:0pt;mso-position-horizontal-relative:page;mso-position-vertical-relative:paragraph;z-index:-8765" coordorigin="7554,688" coordsize="1255,0">
            <v:shape style="position:absolute;left:7554;top:688;width:1255;height:0" coordorigin="7554,688" coordsize="1255,0" path="m7554,688l8810,688e" filled="f" stroked="t" strokeweight="0.478pt" strokecolor="#000000">
              <v:path arrowok="t"/>
            </v:shape>
            <w10:wrap type="none"/>
          </v:group>
        </w:pic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DE</w:t>
      </w:r>
      <w:r>
        <w:rPr>
          <w:rFonts w:cs="Century" w:hAnsi="Century" w:eastAsia="Century" w:ascii="Century"/>
          <w:spacing w:val="-27"/>
          <w:w w:val="93"/>
          <w:sz w:val="24"/>
          <w:szCs w:val="24"/>
        </w:rPr>
        <w:t>W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AN</w:t>
      </w:r>
      <w:r>
        <w:rPr>
          <w:rFonts w:cs="Century" w:hAnsi="Century" w:eastAsia="Century" w:ascii="Century"/>
          <w:spacing w:val="11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PENGUJI: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-6"/>
          <w:w w:val="100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etua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</w:t>
      </w:r>
      <w:r>
        <w:rPr>
          <w:rFonts w:cs="Century" w:hAnsi="Century" w:eastAsia="Century" w:ascii="Century"/>
          <w:spacing w:val="6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:</w:t>
      </w:r>
      <w:r>
        <w:rPr>
          <w:rFonts w:cs="Century" w:hAnsi="Century" w:eastAsia="Century" w:ascii="Century"/>
          <w:spacing w:val="2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-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887"/>
      </w:pPr>
      <w:r>
        <w:pict>
          <v:group style="position:absolute;margin-left:452.444pt;margin-top:13.5031pt;width:62.765pt;height:0pt;mso-position-horizontal-relative:page;mso-position-vertical-relative:paragraph;z-index:-8764" coordorigin="9049,270" coordsize="1255,0">
            <v:shape style="position:absolute;left:9049;top:270;width:1255;height:0" coordorigin="9049,270" coordsize="1255,0" path="m9049,270l10304,270e" filled="f" stroked="t" strokeweight="0.478pt" strokecolor="#000000">
              <v:path arrowok="t"/>
            </v:shape>
            <w10:wrap type="none"/>
          </v:group>
        </w:pic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Sek</w:t>
      </w:r>
      <w:r>
        <w:rPr>
          <w:rFonts w:cs="Century" w:hAnsi="Century" w:eastAsia="Century" w:ascii="Century"/>
          <w:spacing w:val="-4"/>
          <w:w w:val="100"/>
          <w:sz w:val="24"/>
          <w:szCs w:val="24"/>
        </w:rPr>
        <w:t>r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etaris</w:t>
      </w:r>
      <w:r>
        <w:rPr>
          <w:rFonts w:cs="Century" w:hAnsi="Century" w:eastAsia="Century" w:ascii="Century"/>
          <w:spacing w:val="6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:</w:t>
      </w:r>
      <w:r>
        <w:rPr>
          <w:rFonts w:cs="Century" w:hAnsi="Century" w:eastAsia="Century" w:ascii="Century"/>
          <w:spacing w:val="2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Eki</w:t>
      </w:r>
      <w:r>
        <w:rPr>
          <w:rFonts w:cs="Century" w:hAnsi="Century" w:eastAsia="Century" w:ascii="Century"/>
          <w:spacing w:val="-1"/>
          <w:w w:val="91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Saputra,</w:t>
      </w:r>
      <w:r>
        <w:rPr>
          <w:rFonts w:cs="Century" w:hAnsi="Century" w:eastAsia="Century" w:ascii="Century"/>
          <w:spacing w:val="-1"/>
          <w:w w:val="91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S.</w:t>
      </w:r>
      <w:r>
        <w:rPr>
          <w:rFonts w:cs="Century" w:hAnsi="Century" w:eastAsia="Century" w:ascii="Century"/>
          <w:spacing w:val="-5"/>
          <w:w w:val="91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om.,</w:t>
      </w:r>
      <w:r>
        <w:rPr>
          <w:rFonts w:cs="Century" w:hAnsi="Century" w:eastAsia="Century" w:ascii="Century"/>
          <w:spacing w:val="16"/>
          <w:w w:val="91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M.</w:t>
      </w:r>
      <w:r>
        <w:rPr>
          <w:rFonts w:cs="Century" w:hAnsi="Century" w:eastAsia="Century" w:ascii="Century"/>
          <w:spacing w:val="-6"/>
          <w:w w:val="100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om.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887"/>
      </w:pPr>
      <w:r>
        <w:pict>
          <v:group style="position:absolute;margin-left:377.724pt;margin-top:13.5031pt;width:62.765pt;height:0pt;mso-position-horizontal-relative:page;mso-position-vertical-relative:paragraph;z-index:-8763" coordorigin="7554,270" coordsize="1255,0">
            <v:shape style="position:absolute;left:7554;top:270;width:1255;height:0" coordorigin="7554,270" coordsize="1255,0" path="m7554,270l8810,270e" filled="f" stroked="t" strokeweight="0.478pt" strokecolor="#000000">
              <v:path arrowok="t"/>
            </v:shape>
            <w10:wrap type="none"/>
          </v:group>
        </w:pic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Anggota</w:t>
      </w:r>
      <w:r>
        <w:rPr>
          <w:rFonts w:cs="Century" w:hAnsi="Century" w:eastAsia="Century" w:ascii="Century"/>
          <w:spacing w:val="-2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2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:</w:t>
      </w:r>
      <w:r>
        <w:rPr>
          <w:rFonts w:cs="Century" w:hAnsi="Century" w:eastAsia="Century" w:ascii="Century"/>
          <w:spacing w:val="2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4"/>
          <w:sz w:val="24"/>
          <w:szCs w:val="24"/>
        </w:rPr>
        <w:t>Anofrizen,</w:t>
      </w:r>
      <w:r>
        <w:rPr>
          <w:rFonts w:cs="Century" w:hAnsi="Century" w:eastAsia="Century" w:ascii="Century"/>
          <w:spacing w:val="-3"/>
          <w:w w:val="94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M.</w:t>
      </w:r>
      <w:r>
        <w:rPr>
          <w:rFonts w:cs="Century" w:hAnsi="Century" w:eastAsia="Century" w:ascii="Century"/>
          <w:spacing w:val="-6"/>
          <w:w w:val="100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om.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887"/>
        <w:sectPr>
          <w:pgNumType w:start="3"/>
          <w:pgMar w:footer="1107" w:header="0" w:top="1560" w:bottom="280" w:left="1680" w:right="1320"/>
          <w:footerReference w:type="default" r:id="rId6"/>
          <w:pgSz w:w="11920" w:h="16840"/>
        </w:sectPr>
      </w:pPr>
      <w:r>
        <w:pict>
          <v:group style="position:absolute;margin-left:452.444pt;margin-top:13.5031pt;width:62.765pt;height:0pt;mso-position-horizontal-relative:page;mso-position-vertical-relative:paragraph;z-index:-8762" coordorigin="9049,270" coordsize="1255,0">
            <v:shape style="position:absolute;left:9049;top:270;width:1255;height:0" coordorigin="9049,270" coordsize="1255,0" path="m9049,270l10304,270e" filled="f" stroked="t" strokeweight="0.478pt" strokecolor="#000000">
              <v:path arrowok="t"/>
            </v:shape>
            <w10:wrap type="none"/>
          </v:group>
        </w:pic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Anggota</w:t>
      </w:r>
      <w:r>
        <w:rPr>
          <w:rFonts w:cs="Century" w:hAnsi="Century" w:eastAsia="Century" w:ascii="Century"/>
          <w:spacing w:val="-2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2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:</w:t>
      </w:r>
      <w:r>
        <w:rPr>
          <w:rFonts w:cs="Century" w:hAnsi="Century" w:eastAsia="Century" w:ascii="Century"/>
          <w:spacing w:val="2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20"/>
          <w:w w:val="92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engku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Khairil</w:t>
      </w:r>
      <w:r>
        <w:rPr>
          <w:rFonts w:cs="Century" w:hAnsi="Century" w:eastAsia="Century" w:ascii="Century"/>
          <w:spacing w:val="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Ahsya</w:t>
      </w:r>
      <w:r>
        <w:rPr>
          <w:rFonts w:cs="Century" w:hAnsi="Century" w:eastAsia="Century" w:ascii="Century"/>
          <w:spacing w:val="-20"/>
          <w:w w:val="92"/>
          <w:sz w:val="24"/>
          <w:szCs w:val="24"/>
        </w:rPr>
        <w:t>r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,</w:t>
      </w:r>
      <w:r>
        <w:rPr>
          <w:rFonts w:cs="Century" w:hAnsi="Century" w:eastAsia="Century" w:ascii="Century"/>
          <w:spacing w:val="2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M.</w:t>
      </w:r>
      <w:r>
        <w:rPr>
          <w:rFonts w:cs="Century" w:hAnsi="Century" w:eastAsia="Century" w:ascii="Century"/>
          <w:spacing w:val="-6"/>
          <w:w w:val="100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om.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left"/>
        <w:spacing w:before="47"/>
        <w:ind w:left="1346"/>
      </w:pPr>
      <w:r>
        <w:rPr>
          <w:rFonts w:cs="Century" w:hAnsi="Century" w:eastAsia="Century" w:ascii="Century"/>
          <w:spacing w:val="0"/>
          <w:w w:val="96"/>
          <w:sz w:val="28"/>
          <w:szCs w:val="28"/>
        </w:rPr>
        <w:t>LEM</w:t>
      </w:r>
      <w:r>
        <w:rPr>
          <w:rFonts w:cs="Century" w:hAnsi="Century" w:eastAsia="Century" w:ascii="Century"/>
          <w:spacing w:val="-8"/>
          <w:w w:val="96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AR</w:t>
      </w:r>
      <w:r>
        <w:rPr>
          <w:rFonts w:cs="Century" w:hAnsi="Century" w:eastAsia="Century" w:ascii="Century"/>
          <w:spacing w:val="7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HAK</w:t>
      </w:r>
      <w:r>
        <w:rPr>
          <w:rFonts w:cs="Century" w:hAnsi="Century" w:eastAsia="Century" w:ascii="Century"/>
          <w:spacing w:val="-28"/>
          <w:w w:val="100"/>
          <w:sz w:val="28"/>
          <w:szCs w:val="28"/>
        </w:rPr>
        <w:t> </w:t>
      </w:r>
      <w:r>
        <w:rPr>
          <w:rFonts w:cs="Century" w:hAnsi="Century" w:eastAsia="Century" w:ascii="Century"/>
          <w:spacing w:val="-26"/>
          <w:w w:val="96"/>
          <w:sz w:val="28"/>
          <w:szCs w:val="28"/>
        </w:rPr>
        <w:t>A</w:t>
      </w:r>
      <w:r>
        <w:rPr>
          <w:rFonts w:cs="Century" w:hAnsi="Century" w:eastAsia="Century" w:ascii="Century"/>
          <w:spacing w:val="-24"/>
          <w:w w:val="96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AS</w:t>
      </w:r>
      <w:r>
        <w:rPr>
          <w:rFonts w:cs="Century" w:hAnsi="Century" w:eastAsia="Century" w:ascii="Century"/>
          <w:spacing w:val="-3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KEK</w:t>
      </w:r>
      <w:r>
        <w:rPr>
          <w:rFonts w:cs="Century" w:hAnsi="Century" w:eastAsia="Century" w:ascii="Century"/>
          <w:spacing w:val="-27"/>
          <w:w w:val="96"/>
          <w:sz w:val="28"/>
          <w:szCs w:val="28"/>
        </w:rPr>
        <w:t>A</w:t>
      </w:r>
      <w:r>
        <w:rPr>
          <w:rFonts w:cs="Century" w:hAnsi="Century" w:eastAsia="Century" w:ascii="Century"/>
          <w:spacing w:val="-30"/>
          <w:w w:val="96"/>
          <w:sz w:val="28"/>
          <w:szCs w:val="28"/>
        </w:rPr>
        <w:t>Y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AAN</w:t>
      </w:r>
      <w:r>
        <w:rPr>
          <w:rFonts w:cs="Century" w:hAnsi="Century" w:eastAsia="Century" w:ascii="Century"/>
          <w:spacing w:val="11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INTELEKT</w:t>
      </w:r>
      <w:r>
        <w:rPr>
          <w:rFonts w:cs="Century" w:hAnsi="Century" w:eastAsia="Century" w:ascii="Century"/>
          <w:spacing w:val="-17"/>
          <w:w w:val="100"/>
          <w:sz w:val="28"/>
          <w:szCs w:val="28"/>
        </w:rPr>
        <w:t>U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AL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588" w:right="59" w:firstLine="720"/>
      </w:pP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diterbitkan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terdaftar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tersedia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Perpustakaan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ersitas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Islam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geri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Sultan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Syarif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Kasim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Riau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umum,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etentuan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cipta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Referensi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epustakaan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nankan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dicatat,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tetapi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pengutipan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ringkasan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mengikuti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kaedah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ebiasaan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ilmiah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utkan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sumber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11"/>
        <w:ind w:left="588" w:right="59" w:firstLine="720"/>
        <w:sectPr>
          <w:pgMar w:header="0" w:footer="1107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penerbitan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sebagian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seluruh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memperoleh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izin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tertulis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Dekan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akultas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ersitas.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Perpustakaan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minjamkan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anggota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mengisi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nama,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pemin-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jaman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pinjam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peminjaman.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left"/>
        <w:spacing w:before="47"/>
        <w:ind w:left="2978"/>
      </w:pPr>
      <w:r>
        <w:rPr>
          <w:rFonts w:cs="Century" w:hAnsi="Century" w:eastAsia="Century" w:ascii="Century"/>
          <w:spacing w:val="0"/>
          <w:w w:val="96"/>
          <w:sz w:val="28"/>
          <w:szCs w:val="28"/>
        </w:rPr>
        <w:t>LEM</w:t>
      </w:r>
      <w:r>
        <w:rPr>
          <w:rFonts w:cs="Century" w:hAnsi="Century" w:eastAsia="Century" w:ascii="Century"/>
          <w:spacing w:val="-8"/>
          <w:w w:val="96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AR</w:t>
      </w:r>
      <w:r>
        <w:rPr>
          <w:rFonts w:cs="Century" w:hAnsi="Century" w:eastAsia="Century" w:ascii="Century"/>
          <w:spacing w:val="7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PERN</w:t>
      </w:r>
      <w:r>
        <w:rPr>
          <w:rFonts w:cs="Century" w:hAnsi="Century" w:eastAsia="Century" w:ascii="Century"/>
          <w:spacing w:val="-31"/>
          <w:w w:val="100"/>
          <w:sz w:val="28"/>
          <w:szCs w:val="28"/>
        </w:rPr>
        <w:t>Y</w:t>
      </w:r>
      <w:r>
        <w:rPr>
          <w:rFonts w:cs="Century" w:hAnsi="Century" w:eastAsia="Century" w:ascii="Century"/>
          <w:spacing w:val="-27"/>
          <w:w w:val="100"/>
          <w:sz w:val="28"/>
          <w:szCs w:val="28"/>
        </w:rPr>
        <w:t>A</w:t>
      </w:r>
      <w:r>
        <w:rPr>
          <w:rFonts w:cs="Century" w:hAnsi="Century" w:eastAsia="Century" w:ascii="Century"/>
          <w:spacing w:val="-25"/>
          <w:w w:val="100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AAN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saya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yatakan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karya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pernah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diajukan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memperoleh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gelar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esarjanaan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guru-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inggi,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sepanjang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pengetahuan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saya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karya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pernah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ditulis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diterbitkan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ecuali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tertulis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diacu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naskah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utkan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daftar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pustaka.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5504" w:right="1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Pekanbaru,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Desember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82"/>
        <w:ind w:left="5669" w:right="277"/>
      </w:pP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per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yataan,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right"/>
        <w:spacing w:lineRule="auto" w:line="298"/>
        <w:ind w:left="5973" w:right="670" w:hanging="13"/>
        <w:sectPr>
          <w:pgMar w:header="0" w:footer="1107" w:top="1560" w:bottom="280" w:left="1680" w:right="1600"/>
          <w:pgSz w:w="11920" w:h="16840"/>
        </w:sectPr>
      </w:pPr>
      <w:r>
        <w:rPr>
          <w:rFonts w:cs="Century" w:hAnsi="Century" w:eastAsia="Century" w:ascii="Century"/>
          <w:w w:val="95"/>
          <w:sz w:val="24"/>
          <w:szCs w:val="24"/>
        </w:rPr>
      </w:r>
      <w:r>
        <w:rPr>
          <w:rFonts w:cs="Century" w:hAnsi="Century" w:eastAsia="Century" w:ascii="Century"/>
          <w:spacing w:val="0"/>
          <w:w w:val="95"/>
          <w:sz w:val="24"/>
          <w:szCs w:val="24"/>
          <w:u w:val="single" w:color="000000"/>
        </w:rPr>
        <w:t>ABDURRAHMAN</w:t>
      </w:r>
      <w:r>
        <w:rPr>
          <w:rFonts w:cs="Century" w:hAnsi="Century" w:eastAsia="Century" w:ascii="Century"/>
          <w:spacing w:val="0"/>
          <w:w w:val="95"/>
          <w:sz w:val="24"/>
          <w:szCs w:val="24"/>
        </w:rPr>
      </w:r>
      <w:r>
        <w:rPr>
          <w:rFonts w:cs="Century" w:hAnsi="Century" w:eastAsia="Century" w:ascii="Century"/>
          <w:spacing w:val="0"/>
          <w:w w:val="95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NIM.</w:t>
      </w:r>
      <w:r>
        <w:rPr>
          <w:rFonts w:cs="Century" w:hAnsi="Century" w:eastAsia="Century" w:ascii="Century"/>
          <w:spacing w:val="30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11353100161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left"/>
        <w:spacing w:before="47"/>
        <w:ind w:left="2833"/>
      </w:pPr>
      <w:r>
        <w:rPr>
          <w:rFonts w:cs="Century" w:hAnsi="Century" w:eastAsia="Century" w:ascii="Century"/>
          <w:spacing w:val="0"/>
          <w:w w:val="96"/>
          <w:sz w:val="28"/>
          <w:szCs w:val="28"/>
        </w:rPr>
        <w:t>LEM</w:t>
      </w:r>
      <w:r>
        <w:rPr>
          <w:rFonts w:cs="Century" w:hAnsi="Century" w:eastAsia="Century" w:ascii="Century"/>
          <w:spacing w:val="-8"/>
          <w:w w:val="96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AR</w:t>
      </w:r>
      <w:r>
        <w:rPr>
          <w:rFonts w:cs="Century" w:hAnsi="Century" w:eastAsia="Century" w:ascii="Century"/>
          <w:spacing w:val="7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PERSEM</w:t>
      </w:r>
      <w:r>
        <w:rPr>
          <w:rFonts w:cs="Century" w:hAnsi="Century" w:eastAsia="Century" w:ascii="Century"/>
          <w:spacing w:val="-8"/>
          <w:w w:val="100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AHAN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289"/>
      </w:pPr>
      <w:r>
        <w:pict>
          <v:shape type="#_x0000_t75" style="width:226.771pt;height:56.6952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9" w:lineRule="auto" w:line="311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“Bacalah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uhanmu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menciptakan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gumpal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darah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Bacalah,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uhanmulah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mulia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ajar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pena,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ajarkan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etahui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ya.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645" w:right="315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(QS.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Al-</w:t>
      </w:r>
      <w:r>
        <w:rPr>
          <w:rFonts w:cs="Times New Roman" w:hAnsi="Times New Roman" w:eastAsia="Times New Roman" w:ascii="Times New Roman"/>
          <w:spacing w:val="-19"/>
          <w:w w:val="99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Alaq1-5)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11"/>
        <w:ind w:left="742" w:right="25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Alhamdulillah,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Alhamdulillah,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Alhamdulillahirobbil’alamin.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puji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bagi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Agung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inggi.Sujud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syukur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kupersembahkan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epada-Mu,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Rahmat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Rahim-Mu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jadikan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senantiasa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berpiki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berilmu,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beriman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bersabar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menjalani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ehidupan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ini.Semo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eberhasilan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bagiku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meraih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cita-cita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besarku.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11"/>
        <w:ind w:left="619" w:right="1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lantunan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atihah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beriring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menadahkan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didalam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doa,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terimakasih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epersembahkan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untuk-Mu.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upersembahkan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karya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bakti,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hormat,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rasa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terimakasih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terhing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9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memberikan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sayang,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cinta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kasih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terhing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mungkin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kubalas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selembar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ertas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bertuliskan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kata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cinta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persembahan.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langkah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bahagia.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391" w:right="904"/>
      </w:pP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yahanda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Agus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Zaini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Arnihar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tercinta,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terimakasih....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042" w:right="3555"/>
      </w:pP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Allah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11"/>
        <w:ind w:left="567" w:right="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berikanlah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balasan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setimpal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firdaus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mereka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jauhkanlah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mereka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panas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apineraka-Mu.</w:t>
      </w:r>
      <w:r>
        <w:rPr>
          <w:rFonts w:cs="Times New Roman" w:hAnsi="Times New Roman" w:eastAsia="Times New Roman" w:ascii="Times New Roman"/>
          <w:spacing w:val="-2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2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Amiiiin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Rabbal’alamin...</w:t>
      </w:r>
      <w:r>
        <w:rPr>
          <w:rFonts w:cs="Times New Roman" w:hAnsi="Times New Roman" w:eastAsia="Times New Roman" w:ascii="Times New Roman"/>
          <w:spacing w:val="-17"/>
          <w:w w:val="9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eruntuk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9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ercinta..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784" w:right="3298"/>
        <w:sectPr>
          <w:pgMar w:header="0" w:footer="1107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Rahman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left"/>
        <w:spacing w:before="47"/>
        <w:ind w:left="3273"/>
      </w:pPr>
      <w:r>
        <w:rPr>
          <w:rFonts w:cs="Century" w:hAnsi="Century" w:eastAsia="Century" w:ascii="Century"/>
          <w:spacing w:val="0"/>
          <w:w w:val="100"/>
          <w:sz w:val="28"/>
          <w:szCs w:val="28"/>
        </w:rPr>
        <w:t>K</w:t>
      </w:r>
      <w:r>
        <w:rPr>
          <w:rFonts w:cs="Century" w:hAnsi="Century" w:eastAsia="Century" w:ascii="Century"/>
          <w:spacing w:val="-27"/>
          <w:w w:val="100"/>
          <w:sz w:val="28"/>
          <w:szCs w:val="28"/>
        </w:rPr>
        <w:t>A</w:t>
      </w:r>
      <w:r>
        <w:rPr>
          <w:rFonts w:cs="Century" w:hAnsi="Century" w:eastAsia="Century" w:ascii="Century"/>
          <w:spacing w:val="-25"/>
          <w:w w:val="100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A</w:t>
      </w:r>
      <w:r>
        <w:rPr>
          <w:rFonts w:cs="Century" w:hAnsi="Century" w:eastAsia="Century" w:ascii="Century"/>
          <w:spacing w:val="-16"/>
          <w:w w:val="100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PENGAN</w:t>
      </w:r>
      <w:r>
        <w:rPr>
          <w:rFonts w:cs="Century" w:hAnsi="Century" w:eastAsia="Century" w:ascii="Century"/>
          <w:spacing w:val="-25"/>
          <w:w w:val="100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AR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Assalamu’alaikum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arahmatullahi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abarakatuh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Alhamdulillahi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Rabbil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06"/>
        <w:ind w:left="588" w:right="57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Alamin,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puji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syukur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ucapkan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ehadirat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limpahkan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rahmat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karunia-Nya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yelesaiakan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“RANCANG</w:t>
      </w:r>
      <w:r>
        <w:rPr>
          <w:rFonts w:cs="Century" w:hAnsi="Century" w:eastAsia="Century" w:ascii="Century"/>
          <w:spacing w:val="4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7"/>
          <w:w w:val="100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ANGUN</w:t>
      </w:r>
      <w:r>
        <w:rPr>
          <w:rFonts w:cs="Century" w:hAnsi="Century" w:eastAsia="Century" w:ascii="Century"/>
          <w:spacing w:val="-19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SISTEM</w:t>
      </w:r>
      <w:r>
        <w:rPr>
          <w:rFonts w:cs="Century" w:hAnsi="Century" w:eastAsia="Century" w:ascii="Century"/>
          <w:spacing w:val="1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INFORMASI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22"/>
          <w:w w:val="100"/>
          <w:sz w:val="24"/>
          <w:szCs w:val="24"/>
        </w:rPr>
        <w:t>T</w:t>
      </w:r>
      <w:r>
        <w:rPr>
          <w:rFonts w:cs="Century" w:hAnsi="Century" w:eastAsia="Century" w:ascii="Century"/>
          <w:spacing w:val="-23"/>
          <w:w w:val="100"/>
          <w:sz w:val="24"/>
          <w:szCs w:val="24"/>
        </w:rPr>
        <w:t>A</w:t>
      </w:r>
      <w:r>
        <w:rPr>
          <w:rFonts w:cs="Century" w:hAnsi="Century" w:eastAsia="Century" w:ascii="Century"/>
          <w:spacing w:val="-22"/>
          <w:w w:val="100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AKELOLA</w:t>
      </w:r>
      <w:r>
        <w:rPr>
          <w:rFonts w:cs="Century" w:hAnsi="Century" w:eastAsia="Century" w:ascii="Century"/>
          <w:spacing w:val="-26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SUR</w:t>
      </w:r>
      <w:r>
        <w:rPr>
          <w:rFonts w:cs="Century" w:hAnsi="Century" w:eastAsia="Century" w:ascii="Century"/>
          <w:spacing w:val="-21"/>
          <w:w w:val="93"/>
          <w:sz w:val="24"/>
          <w:szCs w:val="24"/>
        </w:rPr>
        <w:t>A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T</w:t>
      </w:r>
      <w:r>
        <w:rPr>
          <w:rFonts w:cs="Century" w:hAnsi="Century" w:eastAsia="Century" w:ascii="Century"/>
          <w:spacing w:val="21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BER</w:t>
      </w:r>
      <w:r>
        <w:rPr>
          <w:rFonts w:cs="Century" w:hAnsi="Century" w:eastAsia="Century" w:ascii="Century"/>
          <w:spacing w:val="-6"/>
          <w:w w:val="93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ASIS</w:t>
      </w:r>
      <w:r>
        <w:rPr>
          <w:rFonts w:cs="Century" w:hAnsi="Century" w:eastAsia="Century" w:ascii="Century"/>
          <w:spacing w:val="1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WEBSITE</w:t>
      </w:r>
      <w:r>
        <w:rPr>
          <w:rFonts w:cs="Century" w:hAnsi="Century" w:eastAsia="Century" w:ascii="Century"/>
          <w:spacing w:val="19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-17"/>
          <w:w w:val="93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</w:t>
      </w:r>
      <w:r>
        <w:rPr>
          <w:rFonts w:cs="Century" w:hAnsi="Century" w:eastAsia="Century" w:ascii="Century"/>
          <w:spacing w:val="-7"/>
          <w:w w:val="93"/>
          <w:sz w:val="24"/>
          <w:szCs w:val="24"/>
        </w:rPr>
        <w:t>D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</w:t>
      </w:r>
      <w:r>
        <w:rPr>
          <w:rFonts w:cs="Century" w:hAnsi="Century" w:eastAsia="Century" w:ascii="Century"/>
          <w:spacing w:val="20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DI</w:t>
      </w:r>
      <w:r>
        <w:rPr>
          <w:rFonts w:cs="Century" w:hAnsi="Century" w:eastAsia="Century" w:ascii="Century"/>
          <w:spacing w:val="-5"/>
          <w:w w:val="93"/>
          <w:sz w:val="24"/>
          <w:szCs w:val="24"/>
        </w:rPr>
        <w:t>N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AS</w:t>
      </w:r>
      <w:r>
        <w:rPr>
          <w:rFonts w:cs="Century" w:hAnsi="Century" w:eastAsia="Century" w:ascii="Century"/>
          <w:spacing w:val="1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KESEH</w:t>
      </w:r>
      <w:r>
        <w:rPr>
          <w:rFonts w:cs="Century" w:hAnsi="Century" w:eastAsia="Century" w:ascii="Century"/>
          <w:spacing w:val="-23"/>
          <w:w w:val="100"/>
          <w:sz w:val="24"/>
          <w:szCs w:val="24"/>
        </w:rPr>
        <w:t>A</w:t>
      </w:r>
      <w:r>
        <w:rPr>
          <w:rFonts w:cs="Century" w:hAnsi="Century" w:eastAsia="Century" w:ascii="Century"/>
          <w:spacing w:val="-22"/>
          <w:w w:val="100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KA</w:t>
      </w:r>
      <w:r>
        <w:rPr>
          <w:rFonts w:cs="Century" w:hAnsi="Century" w:eastAsia="Century" w:ascii="Century"/>
          <w:spacing w:val="-2"/>
          <w:w w:val="93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U</w:t>
      </w:r>
      <w:r>
        <w:rPr>
          <w:rFonts w:cs="Century" w:hAnsi="Century" w:eastAsia="Century" w:ascii="Century"/>
          <w:spacing w:val="-17"/>
          <w:w w:val="93"/>
          <w:sz w:val="24"/>
          <w:szCs w:val="24"/>
        </w:rPr>
        <w:t>P</w:t>
      </w:r>
      <w:r>
        <w:rPr>
          <w:rFonts w:cs="Century" w:hAnsi="Century" w:eastAsia="Century" w:ascii="Century"/>
          <w:spacing w:val="-21"/>
          <w:w w:val="93"/>
          <w:sz w:val="24"/>
          <w:szCs w:val="24"/>
        </w:rPr>
        <w:t>A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TEN</w:t>
      </w:r>
      <w:r>
        <w:rPr>
          <w:rFonts w:cs="Century" w:hAnsi="Century" w:eastAsia="Century" w:ascii="Century"/>
          <w:spacing w:val="38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PELAL</w:t>
      </w:r>
      <w:r>
        <w:rPr>
          <w:rFonts w:cs="Century" w:hAnsi="Century" w:eastAsia="Century" w:ascii="Century"/>
          <w:spacing w:val="-31"/>
          <w:w w:val="100"/>
          <w:sz w:val="24"/>
          <w:szCs w:val="24"/>
        </w:rPr>
        <w:t>A</w:t>
      </w:r>
      <w:r>
        <w:rPr>
          <w:rFonts w:cs="Century" w:hAnsi="Century" w:eastAsia="Century" w:ascii="Century"/>
          <w:spacing w:val="-29"/>
          <w:w w:val="100"/>
          <w:sz w:val="24"/>
          <w:szCs w:val="24"/>
        </w:rPr>
        <w:t>W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AN”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Penulisan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dimaksudkan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memenuhi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salah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syarat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rangka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yelesaikan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Strata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(S1)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ersitas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Syarif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Riau,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beserta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curahkan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Muhammad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AW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mudah-mudahan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a’at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lindun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Amin.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" w:lineRule="auto" w:line="311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yusunan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yelesaian</w:t>
      </w:r>
      <w:r>
        <w:rPr>
          <w:rFonts w:cs="Times New Roman" w:hAnsi="Times New Roman" w:eastAsia="Times New Roman" w:ascii="Times New Roman"/>
          <w:spacing w:val="-1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ini,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yadari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terwujud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tanpa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bantuan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semua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yampaikan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ucapan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terima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kasih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yak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epada: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Bapak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Akhmad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Mujahidin,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S.Ag.,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M.Ag.,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ersitas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Islam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Syarif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Riau.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Bapak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Drs.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Ahmad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wi,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M.Ag.,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Dekan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akultas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Sains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15"/>
      </w:pP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eknologi.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82" w:lineRule="auto" w:line="311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Idria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Maita,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om.,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M.Sc.,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etua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11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Bapak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Eki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Saputra,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om.,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om.,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Selaku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pembimbing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mengerjakan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11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Bapak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Anofrizen,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om.,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Selaku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Penguji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(Pertama)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mengerjakan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11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Bapak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engku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Khairil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Ahsya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om.,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Selaku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Penguji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edua)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mengerjakan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11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Monalisa,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Pembimbing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Akademis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bersedia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saya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selama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menuntut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ilmu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ersitas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Syarif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11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genap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vitas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Akademika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akultas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Sains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eknologi,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ersitas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Islam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Syarif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Riau.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11"/>
        <w:ind w:left="1315" w:right="59" w:hanging="438"/>
        <w:sectPr>
          <w:pgMar w:footer="1107" w:header="0" w:top="1560" w:bottom="280" w:left="1680" w:right="1600"/>
          <w:footerReference w:type="default" r:id="rId8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tercinta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khusus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edua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orang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ayahanda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Agus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Arniha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erima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do’a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moril,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selalu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inspirasi,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hidupku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setiap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langkahku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ehidupanku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beliau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lindun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2" w:lineRule="auto" w:line="311"/>
        <w:ind w:left="1315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dimana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memohon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do’a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pengorbanan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beliau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mendapat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eridhoan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Aamiin.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11"/>
        <w:ind w:left="1315" w:right="59" w:hanging="55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Sahabat-sahabat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Bakti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Agung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Harika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aizal,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omi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Hidayat,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arna,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seterus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membantu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doron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diseti-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aktu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seperti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sekarang.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75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besar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angkatan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82" w:lineRule="auto" w:line="311"/>
        <w:ind w:left="1315" w:right="59" w:hanging="55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teman-teman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terlibat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perjuan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yelesaian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didikan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strata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(S1)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utkan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persatu.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10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Pekanbaru,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82"/>
        <w:ind w:right="101"/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Penulis,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right"/>
        <w:spacing w:lineRule="auto" w:line="298"/>
        <w:ind w:left="6555" w:right="101" w:hanging="26"/>
        <w:sectPr>
          <w:pgNumType w:start="8"/>
          <w:pgMar w:footer="1107" w:header="0" w:top="1560" w:bottom="280" w:left="1680" w:right="1600"/>
          <w:footerReference w:type="default" r:id="rId9"/>
          <w:pgSz w:w="11920" w:h="16840"/>
        </w:sectPr>
      </w:pPr>
      <w:r>
        <w:rPr>
          <w:rFonts w:cs="Century" w:hAnsi="Century" w:eastAsia="Century" w:ascii="Century"/>
          <w:w w:val="95"/>
          <w:sz w:val="24"/>
          <w:szCs w:val="24"/>
        </w:rPr>
      </w:r>
      <w:r>
        <w:rPr>
          <w:rFonts w:cs="Century" w:hAnsi="Century" w:eastAsia="Century" w:ascii="Century"/>
          <w:spacing w:val="0"/>
          <w:w w:val="95"/>
          <w:sz w:val="24"/>
          <w:szCs w:val="24"/>
          <w:u w:val="single" w:color="000000"/>
        </w:rPr>
        <w:t>ABDURRAHMAN</w:t>
      </w:r>
      <w:r>
        <w:rPr>
          <w:rFonts w:cs="Century" w:hAnsi="Century" w:eastAsia="Century" w:ascii="Century"/>
          <w:spacing w:val="0"/>
          <w:w w:val="95"/>
          <w:sz w:val="24"/>
          <w:szCs w:val="24"/>
        </w:rPr>
      </w:r>
      <w:r>
        <w:rPr>
          <w:rFonts w:cs="Century" w:hAnsi="Century" w:eastAsia="Century" w:ascii="Century"/>
          <w:spacing w:val="0"/>
          <w:w w:val="95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NIM.</w:t>
      </w:r>
      <w:r>
        <w:rPr>
          <w:rFonts w:cs="Century" w:hAnsi="Century" w:eastAsia="Century" w:ascii="Century"/>
          <w:spacing w:val="30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11353100161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 w:lineRule="auto" w:line="246"/>
        <w:ind w:left="792" w:right="305"/>
      </w:pPr>
      <w:r>
        <w:rPr>
          <w:rFonts w:cs="Century" w:hAnsi="Century" w:eastAsia="Century" w:ascii="Century"/>
          <w:spacing w:val="0"/>
          <w:w w:val="93"/>
          <w:sz w:val="28"/>
          <w:szCs w:val="28"/>
        </w:rPr>
        <w:t>RANCANG</w:t>
      </w:r>
      <w:r>
        <w:rPr>
          <w:rFonts w:cs="Century" w:hAnsi="Century" w:eastAsia="Century" w:ascii="Century"/>
          <w:spacing w:val="4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7"/>
          <w:w w:val="93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ANGUN</w:t>
      </w:r>
      <w:r>
        <w:rPr>
          <w:rFonts w:cs="Century" w:hAnsi="Century" w:eastAsia="Century" w:ascii="Century"/>
          <w:spacing w:val="-16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SISTEM</w:t>
      </w:r>
      <w:r>
        <w:rPr>
          <w:rFonts w:cs="Century" w:hAnsi="Century" w:eastAsia="Century" w:ascii="Century"/>
          <w:spacing w:val="9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INFORMASI</w:t>
      </w:r>
      <w:r>
        <w:rPr>
          <w:rFonts w:cs="Century" w:hAnsi="Century" w:eastAsia="Century" w:ascii="Century"/>
          <w:spacing w:val="3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-27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8"/>
          <w:sz w:val="28"/>
          <w:szCs w:val="28"/>
        </w:rPr>
        <w:t>AKELOLA</w:t>
      </w:r>
      <w:r>
        <w:rPr>
          <w:rFonts w:cs="Century" w:hAnsi="Century" w:eastAsia="Century" w:ascii="Century"/>
          <w:spacing w:val="0"/>
          <w:w w:val="98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SUR</w:t>
      </w:r>
      <w:r>
        <w:rPr>
          <w:rFonts w:cs="Century" w:hAnsi="Century" w:eastAsia="Century" w:ascii="Century"/>
          <w:spacing w:val="-25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T</w:t>
      </w:r>
      <w:r>
        <w:rPr>
          <w:rFonts w:cs="Century" w:hAnsi="Century" w:eastAsia="Century" w:ascii="Century"/>
          <w:spacing w:val="13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BER</w:t>
      </w:r>
      <w:r>
        <w:rPr>
          <w:rFonts w:cs="Century" w:hAnsi="Century" w:eastAsia="Century" w:ascii="Century"/>
          <w:spacing w:val="-7"/>
          <w:w w:val="93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ASIS</w:t>
      </w:r>
      <w:r>
        <w:rPr>
          <w:rFonts w:cs="Century" w:hAnsi="Century" w:eastAsia="Century" w:ascii="Century"/>
          <w:spacing w:val="-1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WEBSITE</w:t>
      </w:r>
      <w:r>
        <w:rPr>
          <w:rFonts w:cs="Century" w:hAnsi="Century" w:eastAsia="Century" w:ascii="Century"/>
          <w:spacing w:val="11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-20"/>
          <w:w w:val="93"/>
          <w:sz w:val="28"/>
          <w:szCs w:val="28"/>
        </w:rPr>
        <w:t>P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-9"/>
          <w:w w:val="93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</w:t>
      </w:r>
      <w:r>
        <w:rPr>
          <w:rFonts w:cs="Century" w:hAnsi="Century" w:eastAsia="Century" w:ascii="Century"/>
          <w:spacing w:val="12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DI</w:t>
      </w:r>
      <w:r>
        <w:rPr>
          <w:rFonts w:cs="Century" w:hAnsi="Century" w:eastAsia="Century" w:ascii="Century"/>
          <w:spacing w:val="-6"/>
          <w:w w:val="93"/>
          <w:sz w:val="28"/>
          <w:szCs w:val="28"/>
        </w:rPr>
        <w:t>N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AS</w:t>
      </w:r>
      <w:r>
        <w:rPr>
          <w:rFonts w:cs="Century" w:hAnsi="Century" w:eastAsia="Century" w:ascii="Century"/>
          <w:spacing w:val="-1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KESEH</w:t>
      </w:r>
      <w:r>
        <w:rPr>
          <w:rFonts w:cs="Century" w:hAnsi="Century" w:eastAsia="Century" w:ascii="Century"/>
          <w:spacing w:val="-27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KA</w:t>
      </w:r>
      <w:r>
        <w:rPr>
          <w:rFonts w:cs="Century" w:hAnsi="Century" w:eastAsia="Century" w:ascii="Century"/>
          <w:spacing w:val="-3"/>
          <w:w w:val="94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U</w:t>
      </w:r>
      <w:r>
        <w:rPr>
          <w:rFonts w:cs="Century" w:hAnsi="Century" w:eastAsia="Century" w:ascii="Century"/>
          <w:spacing w:val="-20"/>
          <w:w w:val="94"/>
          <w:sz w:val="28"/>
          <w:szCs w:val="28"/>
        </w:rPr>
        <w:t>P</w:t>
      </w:r>
      <w:r>
        <w:rPr>
          <w:rFonts w:cs="Century" w:hAnsi="Century" w:eastAsia="Century" w:ascii="Century"/>
          <w:spacing w:val="-25"/>
          <w:w w:val="94"/>
          <w:sz w:val="28"/>
          <w:szCs w:val="28"/>
        </w:rPr>
        <w:t>A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TEN</w:t>
      </w:r>
      <w:r>
        <w:rPr>
          <w:rFonts w:cs="Century" w:hAnsi="Century" w:eastAsia="Century" w:ascii="Century"/>
          <w:spacing w:val="-3"/>
          <w:w w:val="94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PELAL</w:t>
      </w:r>
      <w:r>
        <w:rPr>
          <w:rFonts w:cs="Century" w:hAnsi="Century" w:eastAsia="Century" w:ascii="Century"/>
          <w:spacing w:val="-36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33"/>
          <w:w w:val="101"/>
          <w:sz w:val="28"/>
          <w:szCs w:val="28"/>
        </w:rPr>
        <w:t>W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lineRule="auto" w:line="255"/>
        <w:ind w:left="3392" w:right="2905"/>
      </w:pPr>
      <w:r>
        <w:rPr>
          <w:rFonts w:cs="Century" w:hAnsi="Century" w:eastAsia="Century" w:ascii="Century"/>
          <w:spacing w:val="0"/>
          <w:w w:val="95"/>
          <w:sz w:val="28"/>
          <w:szCs w:val="28"/>
        </w:rPr>
        <w:t>ABDURRAHMAN</w:t>
      </w:r>
      <w:r>
        <w:rPr>
          <w:rFonts w:cs="Century" w:hAnsi="Century" w:eastAsia="Century" w:ascii="Century"/>
          <w:spacing w:val="0"/>
          <w:w w:val="95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NIM:</w:t>
      </w:r>
      <w:r>
        <w:rPr>
          <w:rFonts w:cs="Century" w:hAnsi="Century" w:eastAsia="Century" w:ascii="Century"/>
          <w:spacing w:val="-28"/>
          <w:w w:val="100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11353100161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801" w:right="2314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Sidang: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Desember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26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Periode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isuda: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971" w:right="248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82" w:lineRule="auto" w:line="311"/>
        <w:ind w:left="2092" w:right="1605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akultas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Sains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eknologi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ersitas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Islam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Syarif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Jl.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Soebrantas,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155,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Pekanbaru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center"/>
        <w:ind w:left="3940" w:right="3453"/>
      </w:pPr>
      <w:r>
        <w:rPr>
          <w:rFonts w:cs="Century" w:hAnsi="Century" w:eastAsia="Century" w:ascii="Century"/>
          <w:spacing w:val="0"/>
          <w:w w:val="97"/>
          <w:sz w:val="24"/>
          <w:szCs w:val="24"/>
        </w:rPr>
        <w:t>ABSTRAK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309"/>
        <w:ind w:left="588" w:right="6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Salah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satu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sering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dijadikan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kurban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saat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raya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Idul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Adha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adalah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sapi.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Ada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yak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kriteria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harus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diperhatikan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dalam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menentukan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elayakan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see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sapi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dijadikan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kurban.</w:t>
      </w:r>
      <w:r>
        <w:rPr>
          <w:rFonts w:cs="Times New Roman" w:hAnsi="Times New Roman" w:eastAsia="Times New Roman" w:ascii="Times New Roman"/>
          <w:spacing w:val="3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Kriteria-kriteria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terse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sering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diabaikan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oleh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masyarakat.</w:t>
      </w:r>
      <w:r>
        <w:rPr>
          <w:rFonts w:cs="Times New Roman" w:hAnsi="Times New Roman" w:eastAsia="Times New Roman" w:ascii="Times New Roman"/>
          <w:spacing w:val="3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Hal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ini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dikarenakan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etidaktahuan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masyarakat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tentang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kriteria-kriteria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terse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ut.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Disamping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itu,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jumlah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pakar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yang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menilai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elayakan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kurban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mensosialisasikan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terse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ut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masyarakat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terbatas.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DS</w:t>
      </w:r>
      <w:r>
        <w:rPr>
          <w:rFonts w:cs="Times New Roman" w:hAnsi="Times New Roman" w:eastAsia="Times New Roman" w:ascii="Times New Roman"/>
          <w:spacing w:val="-15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...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(Maksimal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200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kata)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20"/>
        <w:ind w:left="588" w:right="3486"/>
        <w:sectPr>
          <w:pgMar w:header="0" w:footer="1107" w:top="1560" w:bottom="280" w:left="1680" w:right="1600"/>
          <w:pgSz w:w="11920" w:h="16840"/>
        </w:sectPr>
      </w:pPr>
      <w:r>
        <w:rPr>
          <w:rFonts w:cs="Century" w:hAnsi="Century" w:eastAsia="Century" w:ascii="Century"/>
          <w:spacing w:val="0"/>
          <w:w w:val="92"/>
          <w:sz w:val="20"/>
          <w:szCs w:val="20"/>
        </w:rPr>
        <w:t>Kata</w:t>
      </w:r>
      <w:r>
        <w:rPr>
          <w:rFonts w:cs="Century" w:hAnsi="Century" w:eastAsia="Century" w:ascii="Century"/>
          <w:spacing w:val="-2"/>
          <w:w w:val="92"/>
          <w:sz w:val="20"/>
          <w:szCs w:val="20"/>
        </w:rPr>
        <w:t> </w:t>
      </w:r>
      <w:r>
        <w:rPr>
          <w:rFonts w:cs="Century" w:hAnsi="Century" w:eastAsia="Century" w:ascii="Century"/>
          <w:spacing w:val="-3"/>
          <w:w w:val="100"/>
          <w:sz w:val="20"/>
          <w:szCs w:val="20"/>
        </w:rPr>
        <w:t>K</w:t>
      </w:r>
      <w:r>
        <w:rPr>
          <w:rFonts w:cs="Century" w:hAnsi="Century" w:eastAsia="Century" w:ascii="Century"/>
          <w:spacing w:val="0"/>
          <w:w w:val="100"/>
          <w:sz w:val="20"/>
          <w:szCs w:val="20"/>
        </w:rPr>
        <w:t>unci:</w:t>
      </w:r>
      <w:r>
        <w:rPr>
          <w:rFonts w:cs="Century" w:hAnsi="Century" w:eastAsia="Century" w:ascii="Century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forwa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haining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sapi,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DST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(Maksimal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62" w:lineRule="auto" w:line="258"/>
        <w:ind w:left="645" w:right="78"/>
      </w:pP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DESIGN</w:t>
      </w:r>
      <w:r>
        <w:rPr>
          <w:rFonts w:cs="Times New Roman" w:hAnsi="Times New Roman" w:eastAsia="Times New Roman" w:ascii="Times New Roman"/>
          <w:spacing w:val="2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AND</w:t>
      </w:r>
      <w:r>
        <w:rPr>
          <w:rFonts w:cs="Times New Roman" w:hAnsi="Times New Roman" w:eastAsia="Times New Roman" w:ascii="Times New Roman"/>
          <w:spacing w:val="-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DEVELOPMENT</w:t>
      </w:r>
      <w:r>
        <w:rPr>
          <w:rFonts w:cs="Times New Roman" w:hAnsi="Times New Roman" w:eastAsia="Times New Roman" w:ascii="Times New Roman"/>
          <w:spacing w:val="2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OF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WEBSITE</w:t>
      </w:r>
      <w:r>
        <w:rPr>
          <w:rFonts w:cs="Times New Roman" w:hAnsi="Times New Roman" w:eastAsia="Times New Roman" w:ascii="Times New Roman"/>
          <w:spacing w:val="2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ASED</w:t>
      </w:r>
      <w:r>
        <w:rPr>
          <w:rFonts w:cs="Times New Roman" w:hAnsi="Times New Roman" w:eastAsia="Times New Roman" w:ascii="Times New Roman"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8"/>
          <w:szCs w:val="28"/>
        </w:rPr>
        <w:t>LETTER</w:t>
      </w:r>
      <w:r>
        <w:rPr>
          <w:rFonts w:cs="Times New Roman" w:hAnsi="Times New Roman" w:eastAsia="Times New Roman" w:ascii="Times New Roman"/>
          <w:spacing w:val="0"/>
          <w:w w:val="10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MA</w:t>
      </w:r>
      <w:r>
        <w:rPr>
          <w:rFonts w:cs="Times New Roman" w:hAnsi="Times New Roman" w:eastAsia="Times New Roman" w:ascii="Times New Roman"/>
          <w:spacing w:val="-8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GEMENT</w:t>
      </w:r>
      <w:r>
        <w:rPr>
          <w:rFonts w:cs="Times New Roman" w:hAnsi="Times New Roman" w:eastAsia="Times New Roman" w:ascii="Times New Roman"/>
          <w:spacing w:val="-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INFORM</w:t>
      </w:r>
      <w:r>
        <w:rPr>
          <w:rFonts w:cs="Times New Roman" w:hAnsi="Times New Roman" w:eastAsia="Times New Roman" w:ascii="Times New Roman"/>
          <w:spacing w:val="-15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TION</w:t>
      </w:r>
      <w:r>
        <w:rPr>
          <w:rFonts w:cs="Times New Roman" w:hAnsi="Times New Roman" w:eastAsia="Times New Roman" w:ascii="Times New Roman"/>
          <w:spacing w:val="3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SYSTEM</w:t>
      </w:r>
      <w:r>
        <w:rPr>
          <w:rFonts w:cs="Times New Roman" w:hAnsi="Times New Roman" w:eastAsia="Times New Roman" w:ascii="Times New Roman"/>
          <w:spacing w:val="-2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IN</w:t>
      </w:r>
      <w:r>
        <w:rPr>
          <w:rFonts w:cs="Times New Roman" w:hAnsi="Times New Roman" w:eastAsia="Times New Roman" w:ascii="Times New Roman"/>
          <w:spacing w:val="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8"/>
          <w:szCs w:val="28"/>
        </w:rPr>
        <w:t>PELAL</w:t>
      </w:r>
      <w:r>
        <w:rPr>
          <w:rFonts w:cs="Times New Roman" w:hAnsi="Times New Roman" w:eastAsia="Times New Roman" w:ascii="Times New Roman"/>
          <w:spacing w:val="-28"/>
          <w:w w:val="92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-21"/>
          <w:w w:val="93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spacing w:val="0"/>
          <w:w w:val="95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spacing w:val="0"/>
          <w:w w:val="95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HEA</w:t>
      </w:r>
      <w:r>
        <w:rPr>
          <w:rFonts w:cs="Times New Roman" w:hAnsi="Times New Roman" w:eastAsia="Times New Roman" w:ascii="Times New Roman"/>
          <w:spacing w:val="-5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TH</w:t>
      </w:r>
      <w:r>
        <w:rPr>
          <w:rFonts w:cs="Times New Roman" w:hAnsi="Times New Roman" w:eastAsia="Times New Roman" w:ascii="Times New Roman"/>
          <w:spacing w:val="1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8"/>
          <w:szCs w:val="28"/>
        </w:rPr>
        <w:t>SE</w:t>
      </w:r>
      <w:r>
        <w:rPr>
          <w:rFonts w:cs="Times New Roman" w:hAnsi="Times New Roman" w:eastAsia="Times New Roman" w:ascii="Times New Roman"/>
          <w:spacing w:val="-5"/>
          <w:w w:val="102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8"/>
          <w:szCs w:val="28"/>
        </w:rPr>
        <w:t>VICES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lineRule="exact" w:line="280"/>
        <w:ind w:left="3392" w:right="2825"/>
      </w:pPr>
      <w:r>
        <w:rPr>
          <w:rFonts w:cs="Century" w:hAnsi="Century" w:eastAsia="Century" w:ascii="Century"/>
          <w:spacing w:val="0"/>
          <w:w w:val="95"/>
          <w:sz w:val="28"/>
          <w:szCs w:val="28"/>
        </w:rPr>
        <w:t>ABDURRAHMAN</w:t>
      </w:r>
      <w:r>
        <w:rPr>
          <w:rFonts w:cs="Century" w:hAnsi="Century" w:eastAsia="Century" w:ascii="Century"/>
          <w:spacing w:val="0"/>
          <w:w w:val="95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NIM:</w:t>
      </w:r>
      <w:r>
        <w:rPr>
          <w:rFonts w:cs="Century" w:hAnsi="Century" w:eastAsia="Century" w:ascii="Century"/>
          <w:spacing w:val="-28"/>
          <w:w w:val="100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11353100161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09" w:right="19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inal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Exam: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December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12"/>
          <w:w w:val="100"/>
          <w:position w:val="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21"/>
          <w:w w:val="100"/>
          <w:position w:val="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0"/>
        <w:ind w:left="269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aduation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eriod: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859" w:right="2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Department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0"/>
        <w:ind w:left="2861" w:right="2294"/>
      </w:pP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aculty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Science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9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hnol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gy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0"/>
        <w:ind w:left="2003" w:right="143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Islamic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sity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Syarif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Kasim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Riau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0"/>
        <w:ind w:left="2655" w:right="20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Soeb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antas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eet,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155,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ekanbaru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910" w:right="3353"/>
      </w:pPr>
      <w:r>
        <w:rPr>
          <w:rFonts w:cs="Times New Roman" w:hAnsi="Times New Roman" w:eastAsia="Times New Roman" w:ascii="Times New Roman"/>
          <w:w w:val="96"/>
          <w:sz w:val="24"/>
          <w:szCs w:val="24"/>
        </w:rPr>
        <w:t>ABSTR</w:t>
      </w:r>
      <w:r>
        <w:rPr>
          <w:rFonts w:cs="Times New Roman" w:hAnsi="Times New Roman" w:eastAsia="Times New Roman" w:ascii="Times New Roman"/>
          <w:spacing w:val="-16"/>
          <w:w w:val="9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88"/>
        <w:sectPr>
          <w:pgMar w:header="0" w:footer="1107" w:top="1560" w:bottom="280" w:left="168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ey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ords: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DOG,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DOG,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20"/>
          <w:szCs w:val="20"/>
        </w:rPr>
        <w:t>DST</w:t>
      </w:r>
      <w:r>
        <w:rPr>
          <w:rFonts w:cs="Times New Roman" w:hAnsi="Times New Roman" w:eastAsia="Times New Roman" w:ascii="Times New Roman"/>
          <w:spacing w:val="3"/>
          <w:w w:val="9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(Maksimal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3731" w:right="3284"/>
      </w:pPr>
      <w:r>
        <w:rPr>
          <w:rFonts w:cs="Century" w:hAnsi="Century" w:eastAsia="Century" w:ascii="Century"/>
          <w:spacing w:val="-9"/>
          <w:w w:val="92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2"/>
          <w:sz w:val="28"/>
          <w:szCs w:val="28"/>
        </w:rPr>
        <w:t>AF</w:t>
      </w:r>
      <w:r>
        <w:rPr>
          <w:rFonts w:cs="Century" w:hAnsi="Century" w:eastAsia="Century" w:ascii="Century"/>
          <w:spacing w:val="-23"/>
          <w:w w:val="92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2"/>
          <w:sz w:val="28"/>
          <w:szCs w:val="28"/>
        </w:rPr>
        <w:t>AR</w:t>
      </w:r>
      <w:r>
        <w:rPr>
          <w:rFonts w:cs="Century" w:hAnsi="Century" w:eastAsia="Century" w:ascii="Century"/>
          <w:spacing w:val="48"/>
          <w:w w:val="92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2"/>
          <w:sz w:val="28"/>
          <w:szCs w:val="28"/>
        </w:rPr>
        <w:t>ISI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both"/>
        <w:spacing w:lineRule="auto" w:line="495"/>
        <w:ind w:left="648" w:right="97"/>
      </w:pPr>
      <w:r>
        <w:pict>
          <v:shape type="#_x0000_t202" style="position:absolute;margin-left:132.307pt;margin-top:355.113pt;width:379.932pt;height:128.432pt;mso-position-horizontal-relative:page;mso-position-vertical-relative:paragraph;z-index:-8761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94" w:hRule="exact"/>
                    </w:trPr>
                    <w:tc>
                      <w:tcPr>
                        <w:tcW w:w="7266" w:type="dxa"/>
                        <w:gridSpan w:val="27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entury" w:hAnsi="Century" w:eastAsia="Century" w:ascii="Century"/>
                            <w:sz w:val="24"/>
                            <w:szCs w:val="24"/>
                          </w:rPr>
                          <w:jc w:val="left"/>
                          <w:spacing w:before="40"/>
                          <w:ind w:left="40"/>
                        </w:pP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PEN</w:t>
                        </w:r>
                        <w:r>
                          <w:rPr>
                            <w:rFonts w:cs="Century" w:hAnsi="Century" w:eastAsia="Century" w:ascii="Century"/>
                            <w:spacing w:val="-8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AHUL</w:t>
                        </w:r>
                        <w:r>
                          <w:rPr>
                            <w:rFonts w:cs="Century" w:hAnsi="Century" w:eastAsia="Century" w:ascii="Century"/>
                            <w:spacing w:val="-14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entury" w:hAnsi="Century" w:eastAsia="Century" w:ascii="Century"/>
                            <w:sz w:val="24"/>
                            <w:szCs w:val="24"/>
                          </w:rPr>
                          <w:jc w:val="left"/>
                          <w:spacing w:before="40"/>
                          <w:ind w:left="173"/>
                        </w:pP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3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24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Latar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Belakang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24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Perumusan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Masalah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24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Batasan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Masalah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24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1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ujuan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24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98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24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 w:right="-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Sistematika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Penulisan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3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LEM</w:t>
      </w:r>
      <w:r>
        <w:rPr>
          <w:rFonts w:cs="Century" w:hAnsi="Century" w:eastAsia="Century" w:ascii="Century"/>
          <w:spacing w:val="-7"/>
          <w:w w:val="96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AR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PERSETUJ</w:t>
      </w:r>
      <w:r>
        <w:rPr>
          <w:rFonts w:cs="Century" w:hAnsi="Century" w:eastAsia="Century" w:ascii="Century"/>
          <w:spacing w:val="-14"/>
          <w:w w:val="100"/>
          <w:sz w:val="24"/>
          <w:szCs w:val="24"/>
        </w:rPr>
        <w:t>U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       </w:t>
      </w:r>
      <w:r>
        <w:rPr>
          <w:rFonts w:cs="Century" w:hAnsi="Century" w:eastAsia="Century" w:ascii="Century"/>
          <w:spacing w:val="4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ii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LEM</w:t>
      </w:r>
      <w:r>
        <w:rPr>
          <w:rFonts w:cs="Century" w:hAnsi="Century" w:eastAsia="Century" w:ascii="Century"/>
          <w:spacing w:val="-7"/>
          <w:w w:val="96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AR</w:t>
      </w:r>
      <w:r>
        <w:rPr>
          <w:rFonts w:cs="Century" w:hAnsi="Century" w:eastAsia="Century" w:ascii="Century"/>
          <w:spacing w:val="1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PENGESAHAN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       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iii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LEM</w:t>
      </w:r>
      <w:r>
        <w:rPr>
          <w:rFonts w:cs="Century" w:hAnsi="Century" w:eastAsia="Century" w:ascii="Century"/>
          <w:spacing w:val="-7"/>
          <w:w w:val="96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AR</w:t>
      </w:r>
      <w:r>
        <w:rPr>
          <w:rFonts w:cs="Century" w:hAnsi="Century" w:eastAsia="Century" w:ascii="Century"/>
          <w:spacing w:val="6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HAK</w:t>
      </w:r>
      <w:r>
        <w:rPr>
          <w:rFonts w:cs="Century" w:hAnsi="Century" w:eastAsia="Century" w:ascii="Century"/>
          <w:spacing w:val="-2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22"/>
          <w:w w:val="96"/>
          <w:sz w:val="24"/>
          <w:szCs w:val="24"/>
        </w:rPr>
        <w:t>A</w:t>
      </w:r>
      <w:r>
        <w:rPr>
          <w:rFonts w:cs="Century" w:hAnsi="Century" w:eastAsia="Century" w:ascii="Century"/>
          <w:spacing w:val="-21"/>
          <w:w w:val="96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AS</w:t>
      </w:r>
      <w:r>
        <w:rPr>
          <w:rFonts w:cs="Century" w:hAnsi="Century" w:eastAsia="Century" w:ascii="Century"/>
          <w:spacing w:val="-3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KEK</w:t>
      </w:r>
      <w:r>
        <w:rPr>
          <w:rFonts w:cs="Century" w:hAnsi="Century" w:eastAsia="Century" w:ascii="Century"/>
          <w:spacing w:val="-23"/>
          <w:w w:val="96"/>
          <w:sz w:val="24"/>
          <w:szCs w:val="24"/>
        </w:rPr>
        <w:t>A</w:t>
      </w:r>
      <w:r>
        <w:rPr>
          <w:rFonts w:cs="Century" w:hAnsi="Century" w:eastAsia="Century" w:ascii="Century"/>
          <w:spacing w:val="-25"/>
          <w:w w:val="96"/>
          <w:sz w:val="24"/>
          <w:szCs w:val="24"/>
        </w:rPr>
        <w:t>Y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AAN</w:t>
      </w:r>
      <w:r>
        <w:rPr>
          <w:rFonts w:cs="Century" w:hAnsi="Century" w:eastAsia="Century" w:ascii="Century"/>
          <w:spacing w:val="9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INTELEKT</w:t>
      </w:r>
      <w:r>
        <w:rPr>
          <w:rFonts w:cs="Century" w:hAnsi="Century" w:eastAsia="Century" w:ascii="Century"/>
          <w:spacing w:val="-14"/>
          <w:w w:val="100"/>
          <w:sz w:val="24"/>
          <w:szCs w:val="24"/>
        </w:rPr>
        <w:t>U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AL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</w:t>
      </w:r>
      <w:r>
        <w:rPr>
          <w:rFonts w:cs="Century" w:hAnsi="Century" w:eastAsia="Century" w:ascii="Century"/>
          <w:spacing w:val="36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2"/>
          <w:w w:val="100"/>
          <w:sz w:val="24"/>
          <w:szCs w:val="24"/>
        </w:rPr>
        <w:t>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v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LEM</w:t>
      </w:r>
      <w:r>
        <w:rPr>
          <w:rFonts w:cs="Century" w:hAnsi="Century" w:eastAsia="Century" w:ascii="Century"/>
          <w:spacing w:val="-7"/>
          <w:w w:val="96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AR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PERN</w:t>
      </w:r>
      <w:r>
        <w:rPr>
          <w:rFonts w:cs="Century" w:hAnsi="Century" w:eastAsia="Century" w:ascii="Century"/>
          <w:spacing w:val="-26"/>
          <w:w w:val="100"/>
          <w:sz w:val="24"/>
          <w:szCs w:val="24"/>
        </w:rPr>
        <w:t>Y</w:t>
      </w:r>
      <w:r>
        <w:rPr>
          <w:rFonts w:cs="Century" w:hAnsi="Century" w:eastAsia="Century" w:ascii="Century"/>
          <w:spacing w:val="-23"/>
          <w:w w:val="100"/>
          <w:sz w:val="24"/>
          <w:szCs w:val="24"/>
        </w:rPr>
        <w:t>A</w:t>
      </w:r>
      <w:r>
        <w:rPr>
          <w:rFonts w:cs="Century" w:hAnsi="Century" w:eastAsia="Century" w:ascii="Century"/>
          <w:spacing w:val="-22"/>
          <w:w w:val="100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          </w:t>
      </w:r>
      <w:r>
        <w:rPr>
          <w:rFonts w:cs="Century" w:hAnsi="Century" w:eastAsia="Century" w:ascii="Century"/>
          <w:spacing w:val="4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v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LEM</w:t>
      </w:r>
      <w:r>
        <w:rPr>
          <w:rFonts w:cs="Century" w:hAnsi="Century" w:eastAsia="Century" w:ascii="Century"/>
          <w:spacing w:val="-7"/>
          <w:w w:val="96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AR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PERSEM</w:t>
      </w:r>
      <w:r>
        <w:rPr>
          <w:rFonts w:cs="Century" w:hAnsi="Century" w:eastAsia="Century" w:ascii="Century"/>
          <w:spacing w:val="-7"/>
          <w:w w:val="100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AHAN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     </w:t>
      </w:r>
      <w:r>
        <w:rPr>
          <w:rFonts w:cs="Century" w:hAnsi="Century" w:eastAsia="Century" w:ascii="Century"/>
          <w:spacing w:val="1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vi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K</w:t>
      </w:r>
      <w:r>
        <w:rPr>
          <w:rFonts w:cs="Century" w:hAnsi="Century" w:eastAsia="Century" w:ascii="Century"/>
          <w:spacing w:val="-23"/>
          <w:w w:val="100"/>
          <w:sz w:val="24"/>
          <w:szCs w:val="24"/>
        </w:rPr>
        <w:t>A</w:t>
      </w:r>
      <w:r>
        <w:rPr>
          <w:rFonts w:cs="Century" w:hAnsi="Century" w:eastAsia="Century" w:ascii="Century"/>
          <w:spacing w:val="-22"/>
          <w:w w:val="100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</w:t>
      </w:r>
      <w:r>
        <w:rPr>
          <w:rFonts w:cs="Century" w:hAnsi="Century" w:eastAsia="Century" w:ascii="Century"/>
          <w:spacing w:val="-1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PENGAN</w:t>
      </w:r>
      <w:r>
        <w:rPr>
          <w:rFonts w:cs="Century" w:hAnsi="Century" w:eastAsia="Century" w:ascii="Century"/>
          <w:spacing w:val="-22"/>
          <w:w w:val="100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AR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                </w:t>
      </w:r>
      <w:r>
        <w:rPr>
          <w:rFonts w:cs="Century" w:hAnsi="Century" w:eastAsia="Century" w:ascii="Century"/>
          <w:spacing w:val="26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vii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ABSTRAK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                                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ix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ABSTR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x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8"/>
          <w:w w:val="96"/>
          <w:sz w:val="24"/>
          <w:szCs w:val="24"/>
        </w:rPr>
        <w:t>D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AF</w:t>
      </w:r>
      <w:r>
        <w:rPr>
          <w:rFonts w:cs="Century" w:hAnsi="Century" w:eastAsia="Century" w:ascii="Century"/>
          <w:spacing w:val="-21"/>
          <w:w w:val="96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AR</w:t>
      </w:r>
      <w:r>
        <w:rPr>
          <w:rFonts w:cs="Century" w:hAnsi="Century" w:eastAsia="Century" w:ascii="Century"/>
          <w:spacing w:val="-1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ISI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                             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xi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8"/>
          <w:w w:val="96"/>
          <w:sz w:val="24"/>
          <w:szCs w:val="24"/>
        </w:rPr>
        <w:t>D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AF</w:t>
      </w:r>
      <w:r>
        <w:rPr>
          <w:rFonts w:cs="Century" w:hAnsi="Century" w:eastAsia="Century" w:ascii="Century"/>
          <w:spacing w:val="-21"/>
          <w:w w:val="96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AR</w:t>
      </w:r>
      <w:r>
        <w:rPr>
          <w:rFonts w:cs="Century" w:hAnsi="Century" w:eastAsia="Century" w:ascii="Century"/>
          <w:spacing w:val="-1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GAM</w:t>
      </w:r>
      <w:r>
        <w:rPr>
          <w:rFonts w:cs="Century" w:hAnsi="Century" w:eastAsia="Century" w:ascii="Century"/>
          <w:spacing w:val="-7"/>
          <w:w w:val="100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AR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                 </w:t>
      </w:r>
      <w:r>
        <w:rPr>
          <w:rFonts w:cs="Century" w:hAnsi="Century" w:eastAsia="Century" w:ascii="Century"/>
          <w:spacing w:val="55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x</w:t>
      </w:r>
      <w:r>
        <w:rPr>
          <w:rFonts w:cs="Century" w:hAnsi="Century" w:eastAsia="Century" w:ascii="Century"/>
          <w:spacing w:val="-2"/>
          <w:w w:val="100"/>
          <w:sz w:val="24"/>
          <w:szCs w:val="24"/>
        </w:rPr>
        <w:t>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v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8"/>
          <w:w w:val="96"/>
          <w:sz w:val="24"/>
          <w:szCs w:val="24"/>
        </w:rPr>
        <w:t>D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AF</w:t>
      </w:r>
      <w:r>
        <w:rPr>
          <w:rFonts w:cs="Century" w:hAnsi="Century" w:eastAsia="Century" w:ascii="Century"/>
          <w:spacing w:val="-21"/>
          <w:w w:val="96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AR</w:t>
      </w:r>
      <w:r>
        <w:rPr>
          <w:rFonts w:cs="Century" w:hAnsi="Century" w:eastAsia="Century" w:ascii="Century"/>
          <w:spacing w:val="-1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-22"/>
          <w:w w:val="100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ABEL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                      </w:t>
      </w:r>
      <w:r>
        <w:rPr>
          <w:rFonts w:cs="Century" w:hAnsi="Century" w:eastAsia="Century" w:ascii="Century"/>
          <w:spacing w:val="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xvi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8"/>
          <w:w w:val="96"/>
          <w:sz w:val="24"/>
          <w:szCs w:val="24"/>
        </w:rPr>
        <w:t>D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AF</w:t>
      </w:r>
      <w:r>
        <w:rPr>
          <w:rFonts w:cs="Century" w:hAnsi="Century" w:eastAsia="Century" w:ascii="Century"/>
          <w:spacing w:val="-21"/>
          <w:w w:val="96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AR</w:t>
      </w:r>
      <w:r>
        <w:rPr>
          <w:rFonts w:cs="Century" w:hAnsi="Century" w:eastAsia="Century" w:ascii="Century"/>
          <w:spacing w:val="-1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SINGK</w:t>
      </w:r>
      <w:r>
        <w:rPr>
          <w:rFonts w:cs="Century" w:hAnsi="Century" w:eastAsia="Century" w:ascii="Century"/>
          <w:spacing w:val="-23"/>
          <w:w w:val="100"/>
          <w:sz w:val="24"/>
          <w:szCs w:val="24"/>
        </w:rPr>
        <w:t>A</w:t>
      </w:r>
      <w:r>
        <w:rPr>
          <w:rFonts w:cs="Century" w:hAnsi="Century" w:eastAsia="Century" w:ascii="Century"/>
          <w:spacing w:val="-22"/>
          <w:w w:val="100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           </w:t>
      </w:r>
      <w:r>
        <w:rPr>
          <w:rFonts w:cs="Century" w:hAnsi="Century" w:eastAsia="Century" w:ascii="Century"/>
          <w:spacing w:val="1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xvii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both"/>
        <w:ind w:left="648" w:right="7863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647"/>
        <w:sectPr>
          <w:pgMar w:header="0" w:footer="1107" w:top="1560" w:bottom="280" w:left="1680" w:right="1560"/>
          <w:pgSz w:w="11920" w:h="16840"/>
        </w:sectPr>
      </w:pPr>
      <w:r>
        <w:pict>
          <v:shape type="#_x0000_t202" style="position:absolute;margin-left:132.307pt;margin-top:-1.99159pt;width:379.932pt;height:128.431pt;mso-position-horizontal-relative:page;mso-position-vertical-relative:paragraph;z-index:-876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94" w:hRule="exact"/>
                    </w:trPr>
                    <w:tc>
                      <w:tcPr>
                        <w:tcW w:w="7266" w:type="dxa"/>
                        <w:gridSpan w:val="27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entury" w:hAnsi="Century" w:eastAsia="Century" w:ascii="Century"/>
                            <w:sz w:val="24"/>
                            <w:szCs w:val="24"/>
                          </w:rPr>
                          <w:jc w:val="left"/>
                          <w:spacing w:before="40"/>
                          <w:ind w:left="40"/>
                        </w:pPr>
                        <w:r>
                          <w:rPr>
                            <w:rFonts w:cs="Century" w:hAnsi="Century" w:eastAsia="Century" w:ascii="Century"/>
                            <w:spacing w:val="0"/>
                            <w:w w:val="93"/>
                            <w:sz w:val="24"/>
                            <w:szCs w:val="24"/>
                          </w:rPr>
                          <w:t>LAN</w:t>
                        </w:r>
                        <w:r>
                          <w:rPr>
                            <w:rFonts w:cs="Century" w:hAnsi="Century" w:eastAsia="Century" w:ascii="Century"/>
                            <w:spacing w:val="-7"/>
                            <w:w w:val="93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93"/>
                            <w:sz w:val="24"/>
                            <w:szCs w:val="24"/>
                          </w:rPr>
                          <w:t>ASAN</w:t>
                        </w:r>
                        <w:r>
                          <w:rPr>
                            <w:rFonts w:cs="Century" w:hAnsi="Century" w:eastAsia="Century" w:ascii="Century"/>
                            <w:spacing w:val="4"/>
                            <w:w w:val="93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TEORI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entury" w:hAnsi="Century" w:eastAsia="Century" w:ascii="Century"/>
                            <w:sz w:val="24"/>
                            <w:szCs w:val="24"/>
                          </w:rPr>
                          <w:jc w:val="left"/>
                          <w:spacing w:before="40"/>
                          <w:ind w:left="173"/>
                        </w:pP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3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Sistem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Informasi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5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3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Pengertian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Arsip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4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5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415" w:hRule="exact"/>
                    </w:trPr>
                    <w:tc>
                      <w:tcPr>
                        <w:tcW w:w="7599" w:type="dxa"/>
                        <w:gridSpan w:val="28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6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Model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Pengemban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Sistem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749" w:type="dxa"/>
                        <w:gridSpan w:val="4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Perancan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Sistem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5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749" w:type="dxa"/>
                        <w:gridSpan w:val="4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9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ahap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Perancan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Sistem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5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98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2749" w:type="dxa"/>
                        <w:gridSpan w:val="4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2.5.1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Analisis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5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3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7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2"/>
        <w:ind w:left="15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2.5.2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"/>
          <w:szCs w:val="2"/>
        </w:rPr>
        <w:jc w:val="left"/>
        <w:spacing w:before="1" w:lineRule="exact" w:line="20"/>
      </w:pPr>
      <w:r>
        <w:rPr>
          <w:sz w:val="2"/>
          <w:szCs w:val="2"/>
        </w:rPr>
      </w:r>
    </w:p>
    <w:tbl>
      <w:tblPr>
        <w:tblW w:w="0" w:type="auto"/>
        <w:tblLook w:val="01E0"/>
        <w:jc w:val="left"/>
        <w:tblInd w:w="96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8" w:hRule="exact"/>
        </w:trPr>
        <w:tc>
          <w:tcPr>
            <w:tcW w:w="464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/>
        </w:tc>
        <w:tc>
          <w:tcPr>
            <w:tcW w:w="2385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2.5.3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Implementasi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2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464" w:type="dxa"/>
            <w:vMerge w:val=""/>
            <w:tcBorders>
              <w:left w:val="nil" w:sz="6" w:space="0" w:color="auto"/>
              <w:right w:val="nil" w:sz="6" w:space="0" w:color="auto"/>
            </w:tcBorders>
          </w:tcPr>
          <w:p/>
        </w:tc>
        <w:tc>
          <w:tcPr>
            <w:tcW w:w="2385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2.5.4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Pengujian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464" w:type="dxa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385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2.5.5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Pemeliharaan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4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85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26"/>
            </w:pP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ebsite</w:t>
            </w:r>
            <w:r>
              <w:rPr>
                <w:rFonts w:cs="Times New Roman" w:hAnsi="Times New Roman" w:eastAsia="Times New Roman" w:ascii="Times New Roman"/>
                <w:spacing w:val="5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121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5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2.6.1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HTML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121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5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2.6.2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43"/>
            </w:pP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ampp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121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5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2.6.3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PHP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98" w:hRule="exact"/>
        </w:trPr>
        <w:tc>
          <w:tcPr>
            <w:tcW w:w="121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5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2.6.4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MySQL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5" w:hRule="exact"/>
        </w:trPr>
        <w:tc>
          <w:tcPr>
            <w:tcW w:w="7599" w:type="dxa"/>
            <w:gridSpan w:val="31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Dinas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esehatan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upaten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Pelal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121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5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2.7.1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93" w:type="dxa"/>
            <w:gridSpan w:val="11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43"/>
            </w:pPr>
            <w:r>
              <w:rPr>
                <w:rFonts w:cs="Times New Roman" w:hAnsi="Times New Roman" w:eastAsia="Times New Roman" w:ascii="Times New Roman"/>
                <w:spacing w:val="-14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Misi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Instansi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98" w:hRule="exact"/>
        </w:trPr>
        <w:tc>
          <w:tcPr>
            <w:tcW w:w="1212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5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2.7.2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93" w:type="dxa"/>
            <w:gridSpan w:val="11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Struktur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anisasi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Instansi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648"/>
      </w:pPr>
      <w:r>
        <w:pict>
          <v:shape type="#_x0000_t202" style="position:absolute;margin-left:132.307pt;margin-top:-1.99159pt;width:379.932pt;height:164.039pt;mso-position-horizontal-relative:page;mso-position-vertical-relative:paragraph;z-index:-8759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94" w:hRule="exact"/>
                    </w:trPr>
                    <w:tc>
                      <w:tcPr>
                        <w:tcW w:w="7207" w:type="dxa"/>
                        <w:gridSpan w:val="26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entury" w:hAnsi="Century" w:eastAsia="Century" w:ascii="Century"/>
                            <w:sz w:val="24"/>
                            <w:szCs w:val="24"/>
                          </w:rPr>
                          <w:jc w:val="left"/>
                          <w:spacing w:before="40"/>
                          <w:ind w:left="40"/>
                        </w:pPr>
                        <w:r>
                          <w:rPr>
                            <w:rFonts w:cs="Century" w:hAnsi="Century" w:eastAsia="Century" w:ascii="Century"/>
                            <w:spacing w:val="0"/>
                            <w:w w:val="97"/>
                            <w:sz w:val="24"/>
                            <w:szCs w:val="24"/>
                          </w:rPr>
                          <w:t>ME</w:t>
                        </w:r>
                        <w:r>
                          <w:rPr>
                            <w:rFonts w:cs="Century" w:hAnsi="Century" w:eastAsia="Century" w:ascii="Century"/>
                            <w:spacing w:val="-4"/>
                            <w:w w:val="97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97"/>
                            <w:sz w:val="24"/>
                            <w:szCs w:val="24"/>
                          </w:rPr>
                          <w:t>ODOLOGI</w:t>
                        </w:r>
                        <w:r>
                          <w:rPr>
                            <w:rFonts w:cs="Century" w:hAnsi="Century" w:eastAsia="Century" w:ascii="Century"/>
                            <w:spacing w:val="7"/>
                            <w:w w:val="9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PENELITIAN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entury" w:hAnsi="Century" w:eastAsia="Century" w:ascii="Century"/>
                            <w:sz w:val="24"/>
                            <w:szCs w:val="24"/>
                          </w:rPr>
                          <w:jc w:val="left"/>
                          <w:spacing w:before="40"/>
                          <w:ind w:left="113"/>
                        </w:pP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11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3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282" w:type="dxa"/>
                        <w:gridSpan w:val="6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Metode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Pengemban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Sistem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5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282" w:type="dxa"/>
                        <w:gridSpan w:val="6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3.1.1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User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Requitments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7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282" w:type="dxa"/>
                        <w:gridSpan w:val="6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3.1.2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4"/>
                            <w:sz w:val="24"/>
                            <w:szCs w:val="24"/>
                          </w:rPr>
                          <w:t>System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94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Requitments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5" w:hRule="exact"/>
                    </w:trPr>
                    <w:tc>
                      <w:tcPr>
                        <w:tcW w:w="1212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5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3.1.3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1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Global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Design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1212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5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3.1.4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1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1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Design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1"/>
                            <w:sz w:val="24"/>
                            <w:szCs w:val="24"/>
                          </w:rPr>
                          <w:t>Detailed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1212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5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3.1.5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1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1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Implementation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1212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5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3.1.6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1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1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2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esting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98" w:hRule="exact"/>
                    </w:trPr>
                    <w:tc>
                      <w:tcPr>
                        <w:tcW w:w="1212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5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3.1.7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1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1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Documentation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8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3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648"/>
      </w:pPr>
      <w:r>
        <w:pict>
          <v:shape type="#_x0000_t202" style="position:absolute;margin-left:132.307pt;margin-top:-1.99159pt;width:379.932pt;height:181.843pt;mso-position-horizontal-relative:page;mso-position-vertical-relative:paragraph;z-index:-875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94" w:hRule="exact"/>
                    </w:trPr>
                    <w:tc>
                      <w:tcPr>
                        <w:tcW w:w="7207" w:type="dxa"/>
                        <w:gridSpan w:val="27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entury" w:hAnsi="Century" w:eastAsia="Century" w:ascii="Century"/>
                            <w:sz w:val="24"/>
                            <w:szCs w:val="24"/>
                          </w:rPr>
                          <w:jc w:val="left"/>
                          <w:spacing w:before="40"/>
                          <w:ind w:left="40"/>
                        </w:pPr>
                        <w:r>
                          <w:rPr>
                            <w:rFonts w:cs="Century" w:hAnsi="Century" w:eastAsia="Century" w:ascii="Century"/>
                            <w:spacing w:val="0"/>
                            <w:w w:val="93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Century" w:hAnsi="Century" w:eastAsia="Century" w:ascii="Century"/>
                            <w:spacing w:val="-5"/>
                            <w:w w:val="93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93"/>
                            <w:sz w:val="24"/>
                            <w:szCs w:val="24"/>
                          </w:rPr>
                          <w:t>ALISA</w:t>
                        </w:r>
                        <w:r>
                          <w:rPr>
                            <w:rFonts w:cs="Century" w:hAnsi="Century" w:eastAsia="Century" w:ascii="Century"/>
                            <w:spacing w:val="20"/>
                            <w:w w:val="93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entury" w:hAnsi="Century" w:eastAsia="Century" w:ascii="Century"/>
                            <w:spacing w:val="-7"/>
                            <w:w w:val="93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93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Century" w:hAnsi="Century" w:eastAsia="Century" w:ascii="Century"/>
                            <w:spacing w:val="-5"/>
                            <w:w w:val="93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PERANCANGAN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entury" w:hAnsi="Century" w:eastAsia="Century" w:ascii="Century"/>
                            <w:sz w:val="24"/>
                            <w:szCs w:val="24"/>
                          </w:rPr>
                          <w:jc w:val="left"/>
                          <w:spacing w:before="40"/>
                          <w:ind w:left="113"/>
                        </w:pP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3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461" w:type="dxa"/>
                        <w:gridSpan w:val="8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Analisa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Perancan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Sistem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461" w:type="dxa"/>
                        <w:gridSpan w:val="8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4.1.1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Analisa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Sistem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terdahulu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461" w:type="dxa"/>
                        <w:gridSpan w:val="8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4.1.2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Analisa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Sistem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Usulan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5719" w:type="dxa"/>
                        <w:gridSpan w:val="19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Perancan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6"/>
                            <w:sz w:val="24"/>
                            <w:szCs w:val="24"/>
                          </w:rPr>
                          <w:t>Unifield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96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Modelling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Langu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(UML)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1212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5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4.2.1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02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enario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Case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5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445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Act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vity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Diagram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5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445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Class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Diagram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5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6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445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Perancan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Database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5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98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445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 w:right="-9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Perancan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Antarmuk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2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-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5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4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648"/>
        <w:sectPr>
          <w:pgMar w:footer="1107" w:header="0" w:top="1560" w:bottom="280" w:left="1680" w:right="1560"/>
          <w:footerReference w:type="default" r:id="rId10"/>
          <w:pgSz w:w="11920" w:h="16840"/>
        </w:sectPr>
      </w:pPr>
      <w:r>
        <w:pict>
          <v:shape type="#_x0000_t202" style="position:absolute;margin-left:132.307pt;margin-top:-1.99159pt;width:379.932pt;height:57.2176pt;mso-position-horizontal-relative:page;mso-position-vertical-relative:paragraph;z-index:-8757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94" w:hRule="exact"/>
                    </w:trPr>
                    <w:tc>
                      <w:tcPr>
                        <w:tcW w:w="7207" w:type="dxa"/>
                        <w:gridSpan w:val="19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entury" w:hAnsi="Century" w:eastAsia="Century" w:ascii="Century"/>
                            <w:sz w:val="24"/>
                            <w:szCs w:val="24"/>
                          </w:rPr>
                          <w:jc w:val="left"/>
                          <w:spacing w:before="40"/>
                          <w:ind w:left="40"/>
                        </w:pPr>
                        <w:r>
                          <w:rPr>
                            <w:rFonts w:cs="Century" w:hAnsi="Century" w:eastAsia="Century" w:ascii="Century"/>
                            <w:spacing w:val="0"/>
                            <w:w w:val="93"/>
                            <w:sz w:val="24"/>
                            <w:szCs w:val="24"/>
                          </w:rPr>
                          <w:t>IMPLEMEN</w:t>
                        </w:r>
                        <w:r>
                          <w:rPr>
                            <w:rFonts w:cs="Century" w:hAnsi="Century" w:eastAsia="Century" w:ascii="Century"/>
                            <w:spacing w:val="-20"/>
                            <w:w w:val="93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93"/>
                            <w:sz w:val="24"/>
                            <w:szCs w:val="24"/>
                          </w:rPr>
                          <w:t>ASI</w:t>
                        </w:r>
                        <w:r>
                          <w:rPr>
                            <w:rFonts w:cs="Century" w:hAnsi="Century" w:eastAsia="Century" w:ascii="Century"/>
                            <w:spacing w:val="38"/>
                            <w:w w:val="93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entury" w:hAnsi="Century" w:eastAsia="Century" w:ascii="Century"/>
                            <w:spacing w:val="-7"/>
                            <w:w w:val="93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93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Century" w:hAnsi="Century" w:eastAsia="Century" w:ascii="Century"/>
                            <w:spacing w:val="-5"/>
                            <w:w w:val="93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PENGUJIAN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entury" w:hAnsi="Century" w:eastAsia="Century" w:ascii="Century"/>
                            <w:sz w:val="24"/>
                            <w:szCs w:val="24"/>
                          </w:rPr>
                          <w:jc w:val="left"/>
                          <w:spacing w:before="40"/>
                          <w:ind w:left="113"/>
                        </w:pP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  <w:t>40</w:t>
                        </w:r>
                        <w:r>
                          <w:rPr>
                            <w:rFonts w:cs="Century" w:hAnsi="Century" w:eastAsia="Century" w:ascii="Century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3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6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Hasil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Implementasi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4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98" w:hRule="exact"/>
                    </w:trPr>
                    <w:tc>
                      <w:tcPr>
                        <w:tcW w:w="46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6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Hasil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Penguji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6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7"/>
                          <w:ind w:left="11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5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before="79"/>
        <w:ind w:left="64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6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25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PENUTUP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                                </w:t>
      </w:r>
      <w:r>
        <w:rPr>
          <w:rFonts w:cs="Century" w:hAnsi="Century" w:eastAsia="Century" w:ascii="Century"/>
          <w:spacing w:val="56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41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2"/>
          <w:szCs w:val="2"/>
        </w:rPr>
        <w:jc w:val="left"/>
        <w:spacing w:before="1" w:lineRule="exact" w:line="20"/>
      </w:pPr>
      <w:r>
        <w:rPr>
          <w:sz w:val="2"/>
          <w:szCs w:val="2"/>
        </w:rPr>
      </w:r>
    </w:p>
    <w:tbl>
      <w:tblPr>
        <w:tblW w:w="0" w:type="auto"/>
        <w:tblLook w:val="01E0"/>
        <w:jc w:val="left"/>
        <w:tblInd w:w="96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8" w:hRule="exact"/>
        </w:trPr>
        <w:tc>
          <w:tcPr>
            <w:tcW w:w="4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126"/>
            </w:pP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esimpulan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98" w:hRule="exact"/>
        </w:trPr>
        <w:tc>
          <w:tcPr>
            <w:tcW w:w="4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Saran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647"/>
      </w:pPr>
      <w:r>
        <w:rPr>
          <w:rFonts w:cs="Century" w:hAnsi="Century" w:eastAsia="Century" w:ascii="Century"/>
          <w:spacing w:val="-8"/>
          <w:w w:val="96"/>
          <w:sz w:val="24"/>
          <w:szCs w:val="24"/>
        </w:rPr>
        <w:t>D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AF</w:t>
      </w:r>
      <w:r>
        <w:rPr>
          <w:rFonts w:cs="Century" w:hAnsi="Century" w:eastAsia="Century" w:ascii="Century"/>
          <w:spacing w:val="-21"/>
          <w:w w:val="96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6"/>
          <w:sz w:val="24"/>
          <w:szCs w:val="24"/>
        </w:rPr>
        <w:t>AR</w:t>
      </w:r>
      <w:r>
        <w:rPr>
          <w:rFonts w:cs="Century" w:hAnsi="Century" w:eastAsia="Century" w:ascii="Century"/>
          <w:spacing w:val="-1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PUS</w:t>
      </w:r>
      <w:r>
        <w:rPr>
          <w:rFonts w:cs="Century" w:hAnsi="Century" w:eastAsia="Century" w:ascii="Century"/>
          <w:spacing w:val="-22"/>
          <w:w w:val="100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AKA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647"/>
      </w:pPr>
      <w:r>
        <w:rPr>
          <w:rFonts w:cs="Century" w:hAnsi="Century" w:eastAsia="Century" w:ascii="Century"/>
          <w:spacing w:val="0"/>
          <w:w w:val="96"/>
          <w:sz w:val="24"/>
          <w:szCs w:val="24"/>
        </w:rPr>
        <w:t>LAMPIRAN</w:t>
      </w:r>
      <w:r>
        <w:rPr>
          <w:rFonts w:cs="Century" w:hAnsi="Century" w:eastAsia="Century" w:ascii="Century"/>
          <w:spacing w:val="-4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52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5"/>
          <w:sz w:val="24"/>
          <w:szCs w:val="24"/>
        </w:rPr>
        <w:t>HASIL</w:t>
      </w:r>
      <w:r>
        <w:rPr>
          <w:rFonts w:cs="Century" w:hAnsi="Century" w:eastAsia="Century" w:ascii="Century"/>
          <w:spacing w:val="-4"/>
          <w:w w:val="95"/>
          <w:sz w:val="24"/>
          <w:szCs w:val="24"/>
        </w:rPr>
        <w:t> </w:t>
      </w:r>
      <w:r>
        <w:rPr>
          <w:rFonts w:cs="Century" w:hAnsi="Century" w:eastAsia="Century" w:ascii="Century"/>
          <w:spacing w:val="-29"/>
          <w:w w:val="100"/>
          <w:sz w:val="24"/>
          <w:szCs w:val="24"/>
        </w:rPr>
        <w:t>W</w:t>
      </w:r>
      <w:r>
        <w:rPr>
          <w:rFonts w:cs="Century" w:hAnsi="Century" w:eastAsia="Century" w:ascii="Century"/>
          <w:spacing w:val="-31"/>
          <w:w w:val="100"/>
          <w:sz w:val="24"/>
          <w:szCs w:val="24"/>
        </w:rPr>
        <w:t>A</w:t>
      </w:r>
      <w:r>
        <w:rPr>
          <w:rFonts w:cs="Century" w:hAnsi="Century" w:eastAsia="Century" w:ascii="Century"/>
          <w:spacing w:val="-29"/>
          <w:w w:val="100"/>
          <w:sz w:val="24"/>
          <w:szCs w:val="24"/>
        </w:rPr>
        <w:t>W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ANCARA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</w:t>
      </w:r>
      <w:r>
        <w:rPr>
          <w:rFonts w:cs="Century" w:hAnsi="Century" w:eastAsia="Century" w:ascii="Century"/>
          <w:spacing w:val="3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</w:t>
      </w:r>
      <w:r>
        <w:rPr>
          <w:rFonts w:cs="Century" w:hAnsi="Century" w:eastAsia="Century" w:ascii="Century"/>
          <w:spacing w:val="-9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-</w:t>
      </w:r>
      <w:r>
        <w:rPr>
          <w:rFonts w:cs="Century" w:hAnsi="Century" w:eastAsia="Century" w:ascii="Century"/>
          <w:spacing w:val="-8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647"/>
      </w:pPr>
      <w:r>
        <w:rPr>
          <w:rFonts w:cs="Century" w:hAnsi="Century" w:eastAsia="Century" w:ascii="Century"/>
          <w:spacing w:val="0"/>
          <w:w w:val="96"/>
          <w:sz w:val="24"/>
          <w:szCs w:val="24"/>
        </w:rPr>
        <w:t>LAMPIRAN</w:t>
      </w:r>
      <w:r>
        <w:rPr>
          <w:rFonts w:cs="Century" w:hAnsi="Century" w:eastAsia="Century" w:ascii="Century"/>
          <w:spacing w:val="-4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5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5"/>
          <w:sz w:val="24"/>
          <w:szCs w:val="24"/>
        </w:rPr>
        <w:t>HASIL</w:t>
      </w:r>
      <w:r>
        <w:rPr>
          <w:rFonts w:cs="Century" w:hAnsi="Century" w:eastAsia="Century" w:ascii="Century"/>
          <w:spacing w:val="-4"/>
          <w:w w:val="95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OBSE</w:t>
      </w:r>
      <w:r>
        <w:rPr>
          <w:rFonts w:cs="Century" w:hAnsi="Century" w:eastAsia="Century" w:ascii="Century"/>
          <w:spacing w:val="-13"/>
          <w:w w:val="100"/>
          <w:sz w:val="24"/>
          <w:szCs w:val="24"/>
        </w:rPr>
        <w:t>R</w:t>
      </w:r>
      <w:r>
        <w:rPr>
          <w:rFonts w:cs="Century" w:hAnsi="Century" w:eastAsia="Century" w:ascii="Century"/>
          <w:spacing w:val="-32"/>
          <w:w w:val="100"/>
          <w:sz w:val="24"/>
          <w:szCs w:val="24"/>
        </w:rPr>
        <w:t>V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ASI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</w:t>
      </w:r>
      <w:r>
        <w:rPr>
          <w:rFonts w:cs="Century" w:hAnsi="Century" w:eastAsia="Century" w:ascii="Century"/>
          <w:spacing w:val="56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B</w:t>
      </w:r>
      <w:r>
        <w:rPr>
          <w:rFonts w:cs="Century" w:hAnsi="Century" w:eastAsia="Century" w:ascii="Century"/>
          <w:spacing w:val="-2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-</w:t>
      </w:r>
      <w:r>
        <w:rPr>
          <w:rFonts w:cs="Century" w:hAnsi="Century" w:eastAsia="Century" w:ascii="Century"/>
          <w:spacing w:val="-8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647"/>
      </w:pPr>
      <w:r>
        <w:rPr>
          <w:rFonts w:cs="Century" w:hAnsi="Century" w:eastAsia="Century" w:ascii="Century"/>
          <w:spacing w:val="0"/>
          <w:w w:val="96"/>
          <w:sz w:val="24"/>
          <w:szCs w:val="24"/>
        </w:rPr>
        <w:t>LAMPIRAN</w:t>
      </w:r>
      <w:r>
        <w:rPr>
          <w:rFonts w:cs="Century" w:hAnsi="Century" w:eastAsia="Century" w:ascii="Century"/>
          <w:spacing w:val="-4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C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52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8"/>
          <w:w w:val="97"/>
          <w:sz w:val="24"/>
          <w:szCs w:val="24"/>
        </w:rPr>
        <w:t>D</w:t>
      </w:r>
      <w:r>
        <w:rPr>
          <w:rFonts w:cs="Century" w:hAnsi="Century" w:eastAsia="Century" w:ascii="Century"/>
          <w:spacing w:val="-22"/>
          <w:w w:val="97"/>
          <w:sz w:val="24"/>
          <w:szCs w:val="24"/>
        </w:rPr>
        <w:t>A</w:t>
      </w:r>
      <w:r>
        <w:rPr>
          <w:rFonts w:cs="Century" w:hAnsi="Century" w:eastAsia="Century" w:ascii="Century"/>
          <w:spacing w:val="-21"/>
          <w:w w:val="97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7"/>
          <w:sz w:val="24"/>
          <w:szCs w:val="24"/>
        </w:rPr>
        <w:t>A</w:t>
      </w:r>
      <w:r>
        <w:rPr>
          <w:rFonts w:cs="Century" w:hAnsi="Century" w:eastAsia="Century" w:ascii="Century"/>
          <w:spacing w:val="-6"/>
          <w:w w:val="97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7"/>
          <w:sz w:val="24"/>
          <w:szCs w:val="24"/>
        </w:rPr>
        <w:t>MORFOMETRIK</w:t>
      </w:r>
      <w:r>
        <w:rPr>
          <w:rFonts w:cs="Century" w:hAnsi="Century" w:eastAsia="Century" w:ascii="Century"/>
          <w:spacing w:val="14"/>
          <w:w w:val="97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SAPI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</w:t>
      </w:r>
      <w:r>
        <w:rPr>
          <w:rFonts w:cs="Century" w:hAnsi="Century" w:eastAsia="Century" w:ascii="Century"/>
          <w:spacing w:val="1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C</w:t>
      </w:r>
      <w:r>
        <w:rPr>
          <w:rFonts w:cs="Century" w:hAnsi="Century" w:eastAsia="Century" w:ascii="Century"/>
          <w:spacing w:val="-9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-</w:t>
      </w:r>
      <w:r>
        <w:rPr>
          <w:rFonts w:cs="Century" w:hAnsi="Century" w:eastAsia="Century" w:ascii="Century"/>
          <w:spacing w:val="-8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647"/>
        <w:sectPr>
          <w:pgNumType w:start="13"/>
          <w:pgMar w:footer="1107" w:header="0" w:top="1560" w:bottom="280" w:left="1680" w:right="1560"/>
          <w:footerReference w:type="default" r:id="rId11"/>
          <w:pgSz w:w="11920" w:h="16840"/>
        </w:sectPr>
      </w:pPr>
      <w:r>
        <w:rPr>
          <w:rFonts w:cs="Century" w:hAnsi="Century" w:eastAsia="Century" w:ascii="Century"/>
          <w:spacing w:val="0"/>
          <w:w w:val="96"/>
          <w:sz w:val="24"/>
          <w:szCs w:val="24"/>
        </w:rPr>
        <w:t>LAMPIRAN</w:t>
      </w:r>
      <w:r>
        <w:rPr>
          <w:rFonts w:cs="Century" w:hAnsi="Century" w:eastAsia="Century" w:ascii="Century"/>
          <w:spacing w:val="-4"/>
          <w:w w:val="96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D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39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HASIL</w:t>
      </w:r>
      <w:r>
        <w:rPr>
          <w:rFonts w:cs="Century" w:hAnsi="Century" w:eastAsia="Century" w:ascii="Century"/>
          <w:spacing w:val="22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UJI</w:t>
      </w:r>
      <w:r>
        <w:rPr>
          <w:rFonts w:cs="Century" w:hAnsi="Century" w:eastAsia="Century" w:ascii="Century"/>
          <w:spacing w:val="-10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-14"/>
          <w:w w:val="100"/>
          <w:sz w:val="24"/>
          <w:szCs w:val="24"/>
        </w:rPr>
        <w:t>U</w:t>
      </w:r>
      <w:r>
        <w:rPr>
          <w:rFonts w:cs="Century" w:hAnsi="Century" w:eastAsia="Century" w:ascii="Century"/>
          <w:spacing w:val="-23"/>
          <w:w w:val="100"/>
          <w:sz w:val="24"/>
          <w:szCs w:val="24"/>
        </w:rPr>
        <w:t>A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                                                       </w:t>
      </w:r>
      <w:r>
        <w:rPr>
          <w:rFonts w:cs="Century" w:hAnsi="Century" w:eastAsia="Century" w:ascii="Century"/>
          <w:spacing w:val="5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D</w:t>
      </w:r>
      <w:r>
        <w:rPr>
          <w:rFonts w:cs="Century" w:hAnsi="Century" w:eastAsia="Century" w:ascii="Century"/>
          <w:spacing w:val="-22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-</w:t>
      </w:r>
      <w:r>
        <w:rPr>
          <w:rFonts w:cs="Century" w:hAnsi="Century" w:eastAsia="Century" w:ascii="Century"/>
          <w:spacing w:val="-8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left"/>
        <w:spacing w:before="47"/>
        <w:ind w:left="3327"/>
      </w:pPr>
      <w:r>
        <w:rPr>
          <w:rFonts w:cs="Century" w:hAnsi="Century" w:eastAsia="Century" w:ascii="Century"/>
          <w:spacing w:val="-10"/>
          <w:w w:val="96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AF</w:t>
      </w:r>
      <w:r>
        <w:rPr>
          <w:rFonts w:cs="Century" w:hAnsi="Century" w:eastAsia="Century" w:ascii="Century"/>
          <w:spacing w:val="-24"/>
          <w:w w:val="96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AR</w:t>
      </w:r>
      <w:r>
        <w:rPr>
          <w:rFonts w:cs="Century" w:hAnsi="Century" w:eastAsia="Century" w:ascii="Century"/>
          <w:spacing w:val="-1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GAM</w:t>
      </w:r>
      <w:r>
        <w:rPr>
          <w:rFonts w:cs="Century" w:hAnsi="Century" w:eastAsia="Century" w:ascii="Century"/>
          <w:spacing w:val="-8"/>
          <w:w w:val="100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AR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96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8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Metode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ater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all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2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Struktur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anisasi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55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Metodologi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Penelitian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6" w:right="-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Case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Sistem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Usulan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Sistem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Perancan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Database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Dashboard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242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 w:right="-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Master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Golon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242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Master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Jabatan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242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Master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242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Kat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gori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242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Pengirim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242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ujuan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760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Cetak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760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Cetak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eluar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Lihat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Master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Master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Cetak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Lihat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Dashboard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Lihat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Daftar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ampilan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Kalender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 w:right="-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 w:right="-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eluar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Lihat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Master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Master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Cetak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072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Lihat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614" w:type="dxa"/>
            <w:gridSpan w:val="8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DashBoard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98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614" w:type="dxa"/>
            <w:gridSpan w:val="8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 w:right="-5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Daftar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10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4.30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ampilan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kalender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006"/>
        <w:sectPr>
          <w:pgMar w:header="0" w:footer="1107" w:top="1560" w:bottom="280" w:left="1680" w:right="156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4.31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ampilan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ambah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Kalender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9"/>
          <w:szCs w:val="9"/>
        </w:rPr>
        <w:jc w:val="left"/>
        <w:spacing w:before="3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96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8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16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9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16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16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eluar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16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Lihat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Master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16" w:type="dxa"/>
            <w:gridSpan w:val="7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Master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581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Cetak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581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Cetak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agenda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4.39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581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DashBoard</w:t>
            </w:r>
            <w:r>
              <w:rPr>
                <w:rFonts w:cs="Times New Roman" w:hAnsi="Times New Roman" w:eastAsia="Times New Roman" w:ascii="Times New Roman"/>
                <w:spacing w:val="-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4.40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581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4.41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19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4.42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19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Surat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4.43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19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Master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giatan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4.44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2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Input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4.45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2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Cetak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SPPD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98" w:hRule="exact"/>
        </w:trPr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4.46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2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HalamanLaporanSPPDP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7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sectPr>
          <w:pgNumType w:start="15"/>
          <w:pgMar w:footer="1107" w:header="0" w:top="1500" w:bottom="280" w:left="1680" w:right="1560"/>
          <w:footerReference w:type="default" r:id="rId12"/>
          <w:pgSz w:w="11920" w:h="16840"/>
        </w:sectPr>
      </w:pP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3457" w:right="2890"/>
      </w:pPr>
      <w:r>
        <w:rPr>
          <w:rFonts w:cs="Century" w:hAnsi="Century" w:eastAsia="Century" w:ascii="Century"/>
          <w:spacing w:val="-10"/>
          <w:w w:val="96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AF</w:t>
      </w:r>
      <w:r>
        <w:rPr>
          <w:rFonts w:cs="Century" w:hAnsi="Century" w:eastAsia="Century" w:ascii="Century"/>
          <w:spacing w:val="-24"/>
          <w:w w:val="96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AR</w:t>
      </w:r>
      <w:r>
        <w:rPr>
          <w:rFonts w:cs="Century" w:hAnsi="Century" w:eastAsia="Century" w:ascii="Century"/>
          <w:spacing w:val="-1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5"/>
          <w:sz w:val="28"/>
          <w:szCs w:val="28"/>
        </w:rPr>
        <w:t>ABEL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366" w:right="3799"/>
        <w:sectPr>
          <w:pgMar w:footer="0" w:header="0" w:top="1560" w:bottom="280" w:left="1680" w:right="1680"/>
          <w:footerReference w:type="default" r:id="rId13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xvi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3098" w:right="2531"/>
      </w:pPr>
      <w:r>
        <w:rPr>
          <w:rFonts w:cs="Century" w:hAnsi="Century" w:eastAsia="Century" w:ascii="Century"/>
          <w:spacing w:val="-10"/>
          <w:w w:val="96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AF</w:t>
      </w:r>
      <w:r>
        <w:rPr>
          <w:rFonts w:cs="Century" w:hAnsi="Century" w:eastAsia="Century" w:ascii="Century"/>
          <w:spacing w:val="-24"/>
          <w:w w:val="96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AR</w:t>
      </w:r>
      <w:r>
        <w:rPr>
          <w:rFonts w:cs="Century" w:hAnsi="Century" w:eastAsia="Century" w:ascii="Century"/>
          <w:spacing w:val="-1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SINGK</w:t>
      </w:r>
      <w:r>
        <w:rPr>
          <w:rFonts w:cs="Century" w:hAnsi="Century" w:eastAsia="Century" w:ascii="Century"/>
          <w:spacing w:val="-27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-25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DINKES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 w:lineRule="auto" w:line="309"/>
        <w:ind w:left="1427" w:right="25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Hyper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9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9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7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Markup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Langu</w:t>
      </w:r>
      <w:r>
        <w:rPr>
          <w:rFonts w:cs="Times New Roman" w:hAnsi="Times New Roman" w:eastAsia="Times New Roman" w:ascii="Times New Roman"/>
          <w:spacing w:val="-2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Hypert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eposessor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PHBS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Perilaku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Bersih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Daya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Meningkatkan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kualitas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Unifield</w:t>
      </w:r>
      <w:r>
        <w:rPr>
          <w:rFonts w:cs="Times New Roman" w:hAnsi="Times New Roman" w:eastAsia="Times New Roman" w:ascii="Times New Roman"/>
          <w:spacing w:val="2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Modelling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Langu</w:t>
      </w:r>
      <w:r>
        <w:rPr>
          <w:rFonts w:cs="Times New Roman" w:hAnsi="Times New Roman" w:eastAsia="Times New Roman" w:ascii="Times New Roman"/>
          <w:spacing w:val="-2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332" w:right="3765"/>
        <w:sectPr>
          <w:pgMar w:footer="0" w:header="0" w:top="1560" w:bottom="280" w:left="1680" w:right="1680"/>
          <w:footerReference w:type="default" r:id="rId14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xvii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4128" w:right="3641"/>
      </w:pPr>
      <w:r>
        <w:rPr>
          <w:rFonts w:cs="Century" w:hAnsi="Century" w:eastAsia="Century" w:ascii="Century"/>
          <w:spacing w:val="-7"/>
          <w:w w:val="89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AB</w:t>
      </w:r>
      <w:r>
        <w:rPr>
          <w:rFonts w:cs="Century" w:hAnsi="Century" w:eastAsia="Century" w:ascii="Century"/>
          <w:spacing w:val="30"/>
          <w:w w:val="89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1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ind w:left="3444" w:right="2957"/>
      </w:pPr>
      <w:r>
        <w:rPr>
          <w:rFonts w:cs="Century" w:hAnsi="Century" w:eastAsia="Century" w:ascii="Century"/>
          <w:w w:val="91"/>
          <w:sz w:val="28"/>
          <w:szCs w:val="28"/>
        </w:rPr>
        <w:t>PEN</w:t>
      </w:r>
      <w:r>
        <w:rPr>
          <w:rFonts w:cs="Century" w:hAnsi="Century" w:eastAsia="Century" w:ascii="Century"/>
          <w:spacing w:val="-10"/>
          <w:w w:val="91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AHUL</w:t>
      </w:r>
      <w:r>
        <w:rPr>
          <w:rFonts w:cs="Century" w:hAnsi="Century" w:eastAsia="Century" w:ascii="Century"/>
          <w:spacing w:val="-17"/>
          <w:w w:val="93"/>
          <w:sz w:val="28"/>
          <w:szCs w:val="28"/>
        </w:rPr>
        <w:t>U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1.1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Latar</w:t>
      </w:r>
      <w:r>
        <w:rPr>
          <w:rFonts w:cs="Century" w:hAnsi="Century" w:eastAsia="Century" w:ascii="Century"/>
          <w:spacing w:val="-2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Belakang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sarana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omunikasi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ambar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pihak-pihak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terkait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seperti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perusahaan,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anisasi,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pribadi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epada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yampaikan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berfungsi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onkrit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ejadian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tertentu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yono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Burhan,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2013).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anisasi/perusahaan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menurut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pengurusan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dibagi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omunikasi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tertulis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berupa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semua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diterima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perusahaan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penerima.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semua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diterima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peroran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diterima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melalui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diterima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melalui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pengiriman/ekspedisi,</w:t>
      </w:r>
      <w:r>
        <w:rPr>
          <w:rFonts w:cs="Times New Roman" w:hAnsi="Times New Roman" w:eastAsia="Times New Roman" w:ascii="Times New Roman"/>
          <w:spacing w:val="-1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sudah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lengkap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(bertang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bernomo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berstempel,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pejabat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berwenang)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instansi,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kantor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ditujukan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dikirim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instansi,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kantor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(Suherman,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Prosedur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pengelolaan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meliputi;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pengelompokan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pemerikasaan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pencatatan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pendistri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meliputi;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onsep,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persetujuan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onsep,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pengertian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pemberian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yusunan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pengiriman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Prosedur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pengola-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perlu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diterapkan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masing-masing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anisasi,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sumber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berman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emajuan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maksimal.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giatan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erjaan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kantor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berhu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yimpanan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pengelolaan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arkat,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earsipan.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earsipan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penting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elancaran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anisasi.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09"/>
        <w:ind w:left="588" w:right="59" w:firstLine="720"/>
        <w:sectPr>
          <w:pgMar w:footer="0" w:header="0" w:top="1560" w:bottom="280" w:left="1680" w:right="1600"/>
          <w:footerReference w:type="default" r:id="rId1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salah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kantor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pemerintah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terlepas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yurat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sarana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omunikasi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internal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eksternal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anisasi,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penatausahaan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utuhkan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pendukung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pelaksanaan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Kantor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(DINKES)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daerah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berhu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dibidang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pakan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pelayanan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anisasi,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penting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disebabkan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salah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tolok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ukur/indicator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kinerja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DINKES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terhadap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pemangku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epentin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2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DINKES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beberapa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penatausahaan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pelaksanaan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penatausahaan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aatkan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penatausahaan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manual,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disisi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belum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yeluruh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DINKES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berdampak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penatausahaan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kurang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efisien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elektronik.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omodasi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melibatkan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bagian-bagian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DINKES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tiap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pemantauan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yelesaian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Penatausahaan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manual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selama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memiliki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beberapa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eterbatasan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Manajemen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efisien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disebabkan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utuhkan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pencatatan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manual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distri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masing-masing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duplikasi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fungsi,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disebabkan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masing-masing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penatausahaan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tersendiri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elektronik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fisik,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esulitan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pencarian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eperluan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referensi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disebabkan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elektronik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belum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elola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emajuan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penerbitan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yelesaian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kinerja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lakukan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both"/>
        <w:spacing w:before="3" w:lineRule="auto" w:line="306"/>
        <w:ind w:left="588" w:right="57" w:firstLine="720"/>
        <w:sectPr>
          <w:pgNumType w:start="2"/>
          <w:pgMar w:footer="1107" w:header="0" w:top="1560" w:bottom="280" w:left="1680" w:right="1600"/>
          <w:footerReference w:type="default" r:id="rId16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Pengemban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penatausahaan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DINKES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etapi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embangkan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memperhatikan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bisnis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melibatkan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DINKES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rata-rata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standalone.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utuhkan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tuhkan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pengemban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“Sistem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(SIS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ASUR)”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menatausahakan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emajuan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penerbitan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yelesaian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rangka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kinerja.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Sitsar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berbasis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embangkan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pemrograman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pemilihan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basis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emudahan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cepat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multiplatform.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basis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aplikasi-aplikasi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DINKES.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latar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belakang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atas,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dasar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pertimban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angkat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“Rancang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Bangun</w:t>
      </w:r>
      <w:r>
        <w:rPr>
          <w:rFonts w:cs="Century" w:hAnsi="Century" w:eastAsia="Century" w:ascii="Century"/>
          <w:spacing w:val="23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Sistem</w:t>
      </w:r>
      <w:r>
        <w:rPr>
          <w:rFonts w:cs="Century" w:hAnsi="Century" w:eastAsia="Century" w:ascii="Century"/>
          <w:spacing w:val="-1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In</w:t>
      </w:r>
      <w:r>
        <w:rPr>
          <w:rFonts w:cs="Century" w:hAnsi="Century" w:eastAsia="Century" w:ascii="Century"/>
          <w:spacing w:val="-5"/>
          <w:w w:val="90"/>
          <w:sz w:val="24"/>
          <w:szCs w:val="24"/>
        </w:rPr>
        <w:t>f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ormasi</w:t>
      </w:r>
      <w:r>
        <w:rPr>
          <w:rFonts w:cs="Century" w:hAnsi="Century" w:eastAsia="Century" w:ascii="Century"/>
          <w:spacing w:val="42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-20"/>
          <w:w w:val="90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ata</w:t>
      </w:r>
      <w:r>
        <w:rPr>
          <w:rFonts w:cs="Century" w:hAnsi="Century" w:eastAsia="Century" w:ascii="Century"/>
          <w:spacing w:val="-2"/>
          <w:w w:val="90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elola</w:t>
      </w:r>
      <w:r>
        <w:rPr>
          <w:rFonts w:cs="Century" w:hAnsi="Century" w:eastAsia="Century" w:ascii="Century"/>
          <w:spacing w:val="27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Surat</w:t>
      </w:r>
      <w:r>
        <w:rPr>
          <w:rFonts w:cs="Century" w:hAnsi="Century" w:eastAsia="Century" w:ascii="Century"/>
          <w:spacing w:val="15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Berbasis</w:t>
      </w:r>
      <w:r>
        <w:rPr>
          <w:rFonts w:cs="Century" w:hAnsi="Century" w:eastAsia="Century" w:ascii="Century"/>
          <w:spacing w:val="15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-14"/>
          <w:w w:val="90"/>
          <w:sz w:val="24"/>
          <w:szCs w:val="24"/>
        </w:rPr>
        <w:t>W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ebs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ite</w:t>
      </w:r>
      <w:r>
        <w:rPr>
          <w:rFonts w:cs="Century" w:hAnsi="Century" w:eastAsia="Century" w:ascii="Century"/>
          <w:spacing w:val="34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-2"/>
          <w:w w:val="9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ada</w:t>
      </w:r>
      <w:r>
        <w:rPr>
          <w:rFonts w:cs="Century" w:hAnsi="Century" w:eastAsia="Century" w:ascii="Century"/>
          <w:spacing w:val="20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Dinas</w:t>
      </w:r>
      <w:r>
        <w:rPr>
          <w:rFonts w:cs="Century" w:hAnsi="Century" w:eastAsia="Century" w:ascii="Century"/>
          <w:spacing w:val="8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-6"/>
          <w:w w:val="100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e-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sehatan</w:t>
      </w:r>
      <w:r>
        <w:rPr>
          <w:rFonts w:cs="Century" w:hAnsi="Century" w:eastAsia="Century" w:ascii="Century"/>
          <w:spacing w:val="-18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Ka</w:t>
      </w:r>
      <w:r>
        <w:rPr>
          <w:rFonts w:cs="Century" w:hAnsi="Century" w:eastAsia="Century" w:ascii="Century"/>
          <w:spacing w:val="-4"/>
          <w:w w:val="90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upaten</w:t>
      </w:r>
      <w:r>
        <w:rPr>
          <w:rFonts w:cs="Century" w:hAnsi="Century" w:eastAsia="Century" w:ascii="Century"/>
          <w:spacing w:val="26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91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elalawan</w:t>
      </w:r>
      <w:r>
        <w:rPr>
          <w:rFonts w:cs="Century" w:hAnsi="Century" w:eastAsia="Century" w:ascii="Century"/>
          <w:spacing w:val="-13"/>
          <w:w w:val="89"/>
          <w:sz w:val="24"/>
          <w:szCs w:val="24"/>
        </w:rPr>
        <w:t>.</w:t>
      </w:r>
      <w:r>
        <w:rPr>
          <w:rFonts w:cs="Century" w:hAnsi="Century" w:eastAsia="Century" w:ascii="Century"/>
          <w:spacing w:val="0"/>
          <w:w w:val="128"/>
          <w:sz w:val="24"/>
          <w:szCs w:val="24"/>
        </w:rPr>
        <w:t>”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before="79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1.2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4"/>
          <w:w w:val="9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erumusan</w:t>
      </w:r>
      <w:r>
        <w:rPr>
          <w:rFonts w:cs="Century" w:hAnsi="Century" w:eastAsia="Century" w:ascii="Century"/>
          <w:spacing w:val="12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Masalah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Rumusan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masalah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aimana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Merancang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Membangun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elola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Berbasis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ebsite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hatan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1.3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Batasan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Masalah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Batasan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masalaah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embangkan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mempermudah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elola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elola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membahas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elola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pemrograman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Pengemban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80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Unifield</w:t>
      </w:r>
      <w:r>
        <w:rPr>
          <w:rFonts w:cs="Times New Roman" w:hAnsi="Times New Roman" w:eastAsia="Times New Roman" w:ascii="Times New Roman"/>
          <w:spacing w:val="-1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Modelling</w:t>
      </w:r>
      <w:r>
        <w:rPr>
          <w:rFonts w:cs="Times New Roman" w:hAnsi="Times New Roman" w:eastAsia="Times New Roman" w:ascii="Times New Roman"/>
          <w:spacing w:val="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(UML)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Pengujian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Box</w:t>
      </w:r>
      <w:r>
        <w:rPr>
          <w:rFonts w:cs="Times New Roman" w:hAnsi="Times New Roman" w:eastAsia="Times New Roman" w:ascii="Times New Roman"/>
          <w:spacing w:val="5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1.4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22"/>
          <w:w w:val="100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ujuan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Adapun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80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Merancang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sudah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omputerisasi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mendukung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mengenai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pengolahan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Subbagian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pendukung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Subbagian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memudahkan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erjaan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mencari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penginputan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1.5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Manfaat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aat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meminimalisir</w:t>
      </w:r>
      <w:r>
        <w:rPr>
          <w:rFonts w:cs="Times New Roman" w:hAnsi="Times New Roman" w:eastAsia="Times New Roman" w:ascii="Times New Roman"/>
          <w:spacing w:val="-1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permasalahan</w:t>
      </w:r>
      <w:r>
        <w:rPr>
          <w:rFonts w:cs="Times New Roman" w:hAnsi="Times New Roman" w:eastAsia="Times New Roman" w:ascii="Times New Roman"/>
          <w:spacing w:val="-1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terjadi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Subbagian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15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80" w:lineRule="auto" w:line="309"/>
        <w:ind w:left="1315" w:right="59" w:hanging="438"/>
        <w:sectPr>
          <w:pgMar w:header="0" w:footer="1107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membantu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Subbagian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pengendalian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aktu,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biaya.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left"/>
        <w:spacing w:before="92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memudahkan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mempri-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oritaskan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menurut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epentin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1.6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Sistematika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10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enulisan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Sistematika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before="67"/>
        <w:ind w:left="1308"/>
      </w:pPr>
      <w:r>
        <w:rPr>
          <w:rFonts w:cs="Century" w:hAnsi="Century" w:eastAsia="Century" w:ascii="Century"/>
          <w:spacing w:val="-6"/>
          <w:w w:val="93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AB</w:t>
      </w:r>
      <w:r>
        <w:rPr>
          <w:rFonts w:cs="Century" w:hAnsi="Century" w:eastAsia="Century" w:ascii="Century"/>
          <w:spacing w:val="2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1.</w:t>
      </w:r>
      <w:r>
        <w:rPr>
          <w:rFonts w:cs="Century" w:hAnsi="Century" w:eastAsia="Century" w:ascii="Century"/>
          <w:spacing w:val="-1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PEN</w:t>
      </w:r>
      <w:r>
        <w:rPr>
          <w:rFonts w:cs="Century" w:hAnsi="Century" w:eastAsia="Century" w:ascii="Century"/>
          <w:spacing w:val="-8"/>
          <w:w w:val="100"/>
          <w:sz w:val="24"/>
          <w:szCs w:val="24"/>
        </w:rPr>
        <w:t>D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AHUL</w:t>
      </w:r>
      <w:r>
        <w:rPr>
          <w:rFonts w:cs="Century" w:hAnsi="Century" w:eastAsia="Century" w:ascii="Century"/>
          <w:spacing w:val="-14"/>
          <w:w w:val="100"/>
          <w:sz w:val="24"/>
          <w:szCs w:val="24"/>
        </w:rPr>
        <w:t>U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tentang: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(1)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latar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belakang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masalah;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masalah;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(3)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batasan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masalah;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(4)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tujuan;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(5)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aat;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(6)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sistematika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lineRule="exact" w:line="260"/>
        <w:ind w:left="1308"/>
      </w:pPr>
      <w:r>
        <w:rPr>
          <w:rFonts w:cs="Century" w:hAnsi="Century" w:eastAsia="Century" w:ascii="Century"/>
          <w:spacing w:val="-6"/>
          <w:w w:val="93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AB</w:t>
      </w:r>
      <w:r>
        <w:rPr>
          <w:rFonts w:cs="Century" w:hAnsi="Century" w:eastAsia="Century" w:ascii="Century"/>
          <w:spacing w:val="2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2.</w:t>
      </w:r>
      <w:r>
        <w:rPr>
          <w:rFonts w:cs="Century" w:hAnsi="Century" w:eastAsia="Century" w:ascii="Century"/>
          <w:spacing w:val="-1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LAN</w:t>
      </w:r>
      <w:r>
        <w:rPr>
          <w:rFonts w:cs="Century" w:hAnsi="Century" w:eastAsia="Century" w:ascii="Century"/>
          <w:spacing w:val="-7"/>
          <w:w w:val="93"/>
          <w:sz w:val="24"/>
          <w:szCs w:val="24"/>
        </w:rPr>
        <w:t>D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ASAN</w:t>
      </w:r>
      <w:r>
        <w:rPr>
          <w:rFonts w:cs="Century" w:hAnsi="Century" w:eastAsia="Century" w:ascii="Century"/>
          <w:spacing w:val="4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TEORI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tentang: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teori-teori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berasal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jurnal,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epustakaan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landasan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teori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seperti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pengertian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informasi,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ajemen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lineRule="exact" w:line="260"/>
        <w:ind w:left="1308"/>
      </w:pPr>
      <w:r>
        <w:rPr>
          <w:rFonts w:cs="Century" w:hAnsi="Century" w:eastAsia="Century" w:ascii="Century"/>
          <w:spacing w:val="-6"/>
          <w:w w:val="93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AB</w:t>
      </w:r>
      <w:r>
        <w:rPr>
          <w:rFonts w:cs="Century" w:hAnsi="Century" w:eastAsia="Century" w:ascii="Century"/>
          <w:spacing w:val="2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3.</w:t>
      </w:r>
      <w:r>
        <w:rPr>
          <w:rFonts w:cs="Century" w:hAnsi="Century" w:eastAsia="Century" w:ascii="Century"/>
          <w:spacing w:val="-1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7"/>
          <w:sz w:val="24"/>
          <w:szCs w:val="24"/>
        </w:rPr>
        <w:t>ME</w:t>
      </w:r>
      <w:r>
        <w:rPr>
          <w:rFonts w:cs="Century" w:hAnsi="Century" w:eastAsia="Century" w:ascii="Century"/>
          <w:spacing w:val="-4"/>
          <w:w w:val="97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7"/>
          <w:sz w:val="24"/>
          <w:szCs w:val="24"/>
        </w:rPr>
        <w:t>ODOLOGI</w:t>
      </w:r>
      <w:r>
        <w:rPr>
          <w:rFonts w:cs="Century" w:hAnsi="Century" w:eastAsia="Century" w:ascii="Century"/>
          <w:spacing w:val="7"/>
          <w:w w:val="97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PENELITIAN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berisi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tentang: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metodologi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persiapan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sampai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mengembangkan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lineRule="exact" w:line="260"/>
        <w:ind w:left="1308"/>
      </w:pPr>
      <w:r>
        <w:rPr>
          <w:rFonts w:cs="Century" w:hAnsi="Century" w:eastAsia="Century" w:ascii="Century"/>
          <w:spacing w:val="-6"/>
          <w:w w:val="93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AB</w:t>
      </w:r>
      <w:r>
        <w:rPr>
          <w:rFonts w:cs="Century" w:hAnsi="Century" w:eastAsia="Century" w:ascii="Century"/>
          <w:spacing w:val="2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4.</w:t>
      </w:r>
      <w:r>
        <w:rPr>
          <w:rFonts w:cs="Century" w:hAnsi="Century" w:eastAsia="Century" w:ascii="Century"/>
          <w:spacing w:val="-1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</w:t>
      </w:r>
      <w:r>
        <w:rPr>
          <w:rFonts w:cs="Century" w:hAnsi="Century" w:eastAsia="Century" w:ascii="Century"/>
          <w:spacing w:val="-5"/>
          <w:w w:val="93"/>
          <w:sz w:val="24"/>
          <w:szCs w:val="24"/>
        </w:rPr>
        <w:t>N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ALISA</w:t>
      </w:r>
      <w:r>
        <w:rPr>
          <w:rFonts w:cs="Century" w:hAnsi="Century" w:eastAsia="Century" w:ascii="Century"/>
          <w:spacing w:val="20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-7"/>
          <w:w w:val="93"/>
          <w:sz w:val="24"/>
          <w:szCs w:val="24"/>
        </w:rPr>
        <w:t>D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AN</w:t>
      </w:r>
      <w:r>
        <w:rPr>
          <w:rFonts w:cs="Century" w:hAnsi="Century" w:eastAsia="Century" w:ascii="Century"/>
          <w:spacing w:val="-5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PERANCANGAN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berisi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tentang: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penjelaskan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uraian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masalahan,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analisis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permasalahan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dimana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wchart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(United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elling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Languange).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Diagram-diagram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(United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elling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Languange)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usecase,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sequence,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vit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lineRule="exact" w:line="260"/>
        <w:ind w:left="1308"/>
      </w:pPr>
      <w:r>
        <w:rPr>
          <w:rFonts w:cs="Century" w:hAnsi="Century" w:eastAsia="Century" w:ascii="Century"/>
          <w:spacing w:val="-6"/>
          <w:w w:val="93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AB</w:t>
      </w:r>
      <w:r>
        <w:rPr>
          <w:rFonts w:cs="Century" w:hAnsi="Century" w:eastAsia="Century" w:ascii="Century"/>
          <w:spacing w:val="2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5.</w:t>
      </w:r>
      <w:r>
        <w:rPr>
          <w:rFonts w:cs="Century" w:hAnsi="Century" w:eastAsia="Century" w:ascii="Century"/>
          <w:spacing w:val="-1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IMPLEMEN</w:t>
      </w:r>
      <w:r>
        <w:rPr>
          <w:rFonts w:cs="Century" w:hAnsi="Century" w:eastAsia="Century" w:ascii="Century"/>
          <w:spacing w:val="-20"/>
          <w:w w:val="93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ASI</w:t>
      </w:r>
      <w:r>
        <w:rPr>
          <w:rFonts w:cs="Century" w:hAnsi="Century" w:eastAsia="Century" w:ascii="Century"/>
          <w:spacing w:val="38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-7"/>
          <w:w w:val="93"/>
          <w:sz w:val="24"/>
          <w:szCs w:val="24"/>
        </w:rPr>
        <w:t>D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AN</w:t>
      </w:r>
      <w:r>
        <w:rPr>
          <w:rFonts w:cs="Century" w:hAnsi="Century" w:eastAsia="Century" w:ascii="Century"/>
          <w:spacing w:val="-5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PENGUJIAN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berisi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penjelasan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mengenai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batasan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implementasi,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lingkun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implementasi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implementasi.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laskan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pengujian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perangkat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pengujian.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lineRule="exact" w:line="260"/>
        <w:ind w:left="1308"/>
      </w:pPr>
      <w:r>
        <w:rPr>
          <w:rFonts w:cs="Century" w:hAnsi="Century" w:eastAsia="Century" w:ascii="Century"/>
          <w:spacing w:val="-6"/>
          <w:w w:val="93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AB</w:t>
      </w:r>
      <w:r>
        <w:rPr>
          <w:rFonts w:cs="Century" w:hAnsi="Century" w:eastAsia="Century" w:ascii="Century"/>
          <w:spacing w:val="2"/>
          <w:w w:val="93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6.</w:t>
      </w:r>
      <w:r>
        <w:rPr>
          <w:rFonts w:cs="Century" w:hAnsi="Century" w:eastAsia="Century" w:ascii="Century"/>
          <w:spacing w:val="-14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PENUTUP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  <w:sectPr>
          <w:pgMar w:header="0" w:footer="1107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berisi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tentang: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esimpulan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4128" w:right="3641"/>
      </w:pPr>
      <w:r>
        <w:rPr>
          <w:rFonts w:cs="Century" w:hAnsi="Century" w:eastAsia="Century" w:ascii="Century"/>
          <w:spacing w:val="-7"/>
          <w:w w:val="89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AB</w:t>
      </w:r>
      <w:r>
        <w:rPr>
          <w:rFonts w:cs="Century" w:hAnsi="Century" w:eastAsia="Century" w:ascii="Century"/>
          <w:spacing w:val="30"/>
          <w:w w:val="89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2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ind w:left="3261" w:right="2774"/>
      </w:pPr>
      <w:r>
        <w:rPr>
          <w:rFonts w:cs="Century" w:hAnsi="Century" w:eastAsia="Century" w:ascii="Century"/>
          <w:spacing w:val="0"/>
          <w:w w:val="93"/>
          <w:sz w:val="28"/>
          <w:szCs w:val="28"/>
        </w:rPr>
        <w:t>LAN</w:t>
      </w:r>
      <w:r>
        <w:rPr>
          <w:rFonts w:cs="Century" w:hAnsi="Century" w:eastAsia="Century" w:ascii="Century"/>
          <w:spacing w:val="-9"/>
          <w:w w:val="93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ASAN</w:t>
      </w:r>
      <w:r>
        <w:rPr>
          <w:rFonts w:cs="Century" w:hAnsi="Century" w:eastAsia="Century" w:ascii="Century"/>
          <w:spacing w:val="5"/>
          <w:w w:val="93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7"/>
          <w:sz w:val="28"/>
          <w:szCs w:val="28"/>
        </w:rPr>
        <w:t>TEORI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8"/>
          <w:sz w:val="24"/>
          <w:szCs w:val="24"/>
        </w:rPr>
        <w:t>Sistem</w:t>
      </w:r>
      <w:r>
        <w:rPr>
          <w:rFonts w:cs="Century" w:hAnsi="Century" w:eastAsia="Century" w:ascii="Century"/>
          <w:spacing w:val="1"/>
          <w:w w:val="88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In</w:t>
      </w:r>
      <w:r>
        <w:rPr>
          <w:rFonts w:cs="Century" w:hAnsi="Century" w:eastAsia="Century" w:ascii="Century"/>
          <w:spacing w:val="-6"/>
          <w:w w:val="100"/>
          <w:sz w:val="24"/>
          <w:szCs w:val="24"/>
        </w:rPr>
        <w:t>f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ormasi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erangka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oordinasikan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(manusia,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omputer)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mengubah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(input)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(informasi),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mencapai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sasaran-sasaran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perusahaan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(Suherman,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empat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utama.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eempat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mencakup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perangkat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(soft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are),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perangkat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(hard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are),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infrastruk-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Daya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(SDM)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terlatih.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eempat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saling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berkaitan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menciptakan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mengolah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berman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aat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(Pratama,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4"/>
          <w:w w:val="9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engertian</w:t>
      </w:r>
      <w:r>
        <w:rPr>
          <w:rFonts w:cs="Century" w:hAnsi="Century" w:eastAsia="Century" w:ascii="Century"/>
          <w:spacing w:val="1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Arsip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Menurut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Undang-Undang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ahun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earsipan,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rekaman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peristi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bentuk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esuai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teknologi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omunikasi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diterima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ara,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pemerintah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daerah,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pendidikan,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perusahaan,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anisasi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politik,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anisasi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emasyarakatan,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perseoran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pelaksanaan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ehidupan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bermasyarakat,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berbangsa,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Menurut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Gie,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sip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sekumpulan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arkat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corak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apapun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tung-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elompok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disimpan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sistematis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apabila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diperlukan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etemukan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embali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mudah,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cepat,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tepat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(Iin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Kristiyanti,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Menurut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Kamus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Besar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Indonesia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(Hasan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2003),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simpanan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surat-surat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penting.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yatakan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memenuhi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persyaratan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harus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masih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yai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epentin</w:t>
      </w:r>
      <w:r>
        <w:rPr>
          <w:rFonts w:cs="Times New Roman" w:hAnsi="Times New Roman" w:eastAsia="Times New Roman" w:ascii="Times New Roman"/>
          <w:spacing w:val="-1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anisasi/lemba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sekarang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masih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epentin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disimpan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menurut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tertentu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memudahkan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penemuan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embali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etika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lukan.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2.3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Model</w:t>
      </w:r>
      <w:r>
        <w:rPr>
          <w:rFonts w:cs="Century" w:hAnsi="Century" w:eastAsia="Century" w:ascii="Century"/>
          <w:spacing w:val="19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92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engembangan</w:t>
      </w:r>
      <w:r>
        <w:rPr>
          <w:rFonts w:cs="Century" w:hAnsi="Century" w:eastAsia="Century" w:ascii="Century"/>
          <w:spacing w:val="-19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Sistem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  <w:sectPr>
          <w:pgMar w:footer="0" w:header="0" w:top="1560" w:bottom="280" w:left="1680" w:right="1600"/>
          <w:footerReference w:type="default" r:id="rId17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pengemban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all.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Menurut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Pressman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Itqan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(2018)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lasik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sistematis,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berurutan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membangun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sebenar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Linear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Sequential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sering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cycle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termasuk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2" w:lineRule="auto" w:line="309"/>
        <w:ind w:left="588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rekayasa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perangkat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pertama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yce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sekitar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1970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sering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kuno,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tetapi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paling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pakai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Engineering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(SE).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waterfall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dilalui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menunggu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selesai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sebelum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berjalan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berurutan.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pengemban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sederhana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ditunjukkan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2.1.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tradisional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terjun.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71"/>
      </w:pPr>
      <w:r>
        <w:pict>
          <v:shape type="#_x0000_t75" style="width:368.522pt;height:226.77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042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2.1.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both"/>
        <w:ind w:left="588" w:right="5390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2.4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4"/>
          <w:w w:val="89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erancangan</w:t>
      </w:r>
      <w:r>
        <w:rPr>
          <w:rFonts w:cs="Century" w:hAnsi="Century" w:eastAsia="Century" w:ascii="Century"/>
          <w:spacing w:val="29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Sistem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berdasarkan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analisis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memuat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uraian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mengenai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diusulkan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(Seti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an,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2013).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bertujuan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memberikan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baran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seharus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erjakan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-1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aimana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tampilan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(Damayanti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Sulis-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tiani,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2017).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selanjut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setelah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mendapatkan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ambaran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jelas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erjakan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dilanjutkan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memikirkan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aimana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membentuk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ut.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(Kristanto,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2008):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2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memenuhi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pemakaian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(user).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80" w:lineRule="auto" w:line="309"/>
        <w:ind w:left="1315" w:right="59" w:hanging="438"/>
        <w:sectPr>
          <w:pgNumType w:start="6"/>
          <w:pgMar w:footer="1107" w:header="0" w:top="1560" w:bottom="280" w:left="1680" w:right="1600"/>
          <w:footerReference w:type="default" r:id="rId18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memberikan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ambaran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jelas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menghasilkan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lengkap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pemograman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omputer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ahli-ahli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terlibat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pengemban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before="79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2.5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20"/>
          <w:w w:val="91"/>
          <w:sz w:val="24"/>
          <w:szCs w:val="24"/>
        </w:rPr>
        <w:t>T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ahap</w:t>
      </w:r>
      <w:r>
        <w:rPr>
          <w:rFonts w:cs="Century" w:hAnsi="Century" w:eastAsia="Century" w:ascii="Century"/>
          <w:spacing w:val="10"/>
          <w:w w:val="91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91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1"/>
          <w:sz w:val="24"/>
          <w:szCs w:val="24"/>
        </w:rPr>
        <w:t>erancangan</w:t>
      </w:r>
      <w:r>
        <w:rPr>
          <w:rFonts w:cs="Century" w:hAnsi="Century" w:eastAsia="Century" w:ascii="Century"/>
          <w:spacing w:val="-1"/>
          <w:w w:val="91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Sistem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ahap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perencanaan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planning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yangkut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pengguna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studi-studi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elayakan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feasibility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teknologi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penjad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pengemban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yek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perangkat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2.5.1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4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Analisis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terhadap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Pengumpulan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ancara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eratu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yak-ba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daripenggu-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tercipta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omputer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as-tu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diinginkan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pengguna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ahapan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menghasilkan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equirtment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dikatakan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berhu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einginan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acuan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menerjemahkan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rogram.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2.5.2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4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4"/>
          <w:w w:val="9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erancangan</w:t>
      </w:r>
      <w:r>
        <w:rPr>
          <w:rFonts w:cs="Century" w:hAnsi="Century" w:eastAsia="Century" w:ascii="Century"/>
          <w:spacing w:val="14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Interface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ahapan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dimana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pikiran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hadap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solusi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permasalahan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perangkat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seperti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diantara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seperti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sequence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2.5.3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4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Implementasi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ahap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implementasi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dimana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mengimplementasikan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situasi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yata,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berurusan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pemilihan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perangkat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yusunan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perangkat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2.5.4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4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10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engujian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ahap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pengujian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dimana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diuji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emampuan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eefekti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didapatkan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ekuran</w:t>
      </w:r>
      <w:r>
        <w:rPr>
          <w:rFonts w:cs="Times New Roman" w:hAnsi="Times New Roman" w:eastAsia="Times New Roman" w:ascii="Times New Roman"/>
          <w:spacing w:val="-1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elemahan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pengkajian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perbaikan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terhadap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sempurna.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2.5.5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41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10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emeliharaan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  <w:sectPr>
          <w:pgMar w:header="0" w:footer="1107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Perangkat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sudah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disampaikan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epada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pasti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alami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perubahan.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Perubahan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esalahan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perangkat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yesuaikan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lingkun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pelang-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utuhkan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fungsional.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before="79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2.6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16"/>
          <w:w w:val="100"/>
          <w:sz w:val="24"/>
          <w:szCs w:val="24"/>
        </w:rPr>
        <w:t>W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ebsite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Menurut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Kirana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aufik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(2017)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yatakan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tempat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yimpanan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topik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tertentu.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umpamakan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situs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berisikan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topik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tertentu,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situs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kumpulan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halaman-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saling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berkaitan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Menurut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Anisya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(2017)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yebaran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melalui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internet.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pisahkan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dunia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internet.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Melalui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setiap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pemakai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internet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akses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informasi-informasi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situs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teks,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tetapi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berupa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suara,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animasi,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lain-lain.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beberapa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pemograman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gunakan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Adapun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pakai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(Hyper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9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9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7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Markup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Langu</w:t>
      </w:r>
      <w:r>
        <w:rPr>
          <w:rFonts w:cs="Times New Roman" w:hAnsi="Times New Roman" w:eastAsia="Times New Roman" w:ascii="Times New Roman"/>
          <w:spacing w:val="-2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Hypert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eposessor)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(Cascading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Style</w:t>
      </w:r>
      <w:r>
        <w:rPr>
          <w:rFonts w:cs="Times New Roman" w:hAnsi="Times New Roman" w:eastAsia="Times New Roman" w:ascii="Times New Roman"/>
          <w:spacing w:val="4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Sheet)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ascript.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Jquer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2.6.1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HTML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(Hyper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9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9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9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Markup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markup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menampilkan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wser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internet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(Anisya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unita,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(Hyper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Markup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bahsaa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mendeskripsikan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berfungsi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mempublikasikan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online.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Statement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dasar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tags.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yatakan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kurung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siku.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ditujukan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haruslah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berupa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erdiri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penutup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nakan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tambahan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aris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miring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(/)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tag.(Henderson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2018)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center"/>
        <w:ind w:left="550" w:right="6474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2.6.2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16"/>
          <w:w w:val="101"/>
          <w:sz w:val="24"/>
          <w:szCs w:val="24"/>
        </w:rPr>
        <w:t>W</w:t>
      </w:r>
      <w:r>
        <w:rPr>
          <w:rFonts w:cs="Century" w:hAnsi="Century" w:eastAsia="Century" w:ascii="Century"/>
          <w:spacing w:val="0"/>
          <w:w w:val="93"/>
          <w:sz w:val="24"/>
          <w:szCs w:val="24"/>
        </w:rPr>
        <w:t>ampp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  <w:sectPr>
          <w:pgMar w:header="0" w:footer="1107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salah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installasi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MySQ</w:t>
      </w:r>
      <w:r>
        <w:rPr>
          <w:rFonts w:cs="Times New Roman" w:hAnsi="Times New Roman" w:eastAsia="Times New Roman" w:ascii="Times New Roman"/>
          <w:spacing w:val="1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instant</w:t>
      </w:r>
      <w:r>
        <w:rPr>
          <w:rFonts w:cs="Times New Roman" w:hAnsi="Times New Roman" w:eastAsia="Times New Roman" w:ascii="Times New Roman"/>
          <w:spacing w:val="15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membantu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installasi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installasi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AMPP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asiltias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pengunaan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PHP5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berpindah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ingin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bantuan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Swit</w:t>
      </w:r>
      <w:r>
        <w:rPr>
          <w:rFonts w:cs="Times New Roman" w:hAnsi="Times New Roman" w:eastAsia="Times New Roman" w:ascii="Times New Roman"/>
          <w:spacing w:val="-4"/>
          <w:w w:val="9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2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disertakan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terpenting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2" w:lineRule="auto" w:line="309"/>
        <w:ind w:left="588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gratis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Sejarah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singkat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pengem-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LAMP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(Linux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MySQL,</w:t>
      </w:r>
      <w:r>
        <w:rPr>
          <w:rFonts w:cs="Times New Roman" w:hAnsi="Times New Roman" w:eastAsia="Times New Roman" w:ascii="Times New Roman"/>
          <w:spacing w:val="30"/>
          <w:w w:val="9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pakan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oject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nonprofit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embangkan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riends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didirikan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Kai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alad’Seidler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ogelgesang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2002,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oject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mereka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bertujuan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mempromosikan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pengunaan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both"/>
        <w:ind w:left="588" w:right="6806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2.6.3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PHP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Hypert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eposessor)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Scripting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jalankan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besar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intah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berasal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beberapa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fungsi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(Anisya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unita,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2017).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menurut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(2016)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pemograman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rancang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memban-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tempatkan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dikirimkan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pemakai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khusus,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dirancang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membentuk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dinamis.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membentuk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tampilan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berdasarkan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permintaan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terkini,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menampilkan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basis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both"/>
        <w:ind w:left="588" w:right="6461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2.6.4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MySQL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standar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memanipulasi</w:t>
      </w:r>
      <w:r>
        <w:rPr>
          <w:rFonts w:cs="Times New Roman" w:hAnsi="Times New Roman" w:eastAsia="Times New Roman" w:ascii="Times New Roman"/>
          <w:spacing w:val="-12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memperoleh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relasional.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standar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memanipulasi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memperoleh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relasional.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memungkinkan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seorang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pengguna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akses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tanpa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mengetahui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aimana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disusun.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dilengkapi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sejumlah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perintah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manipulasi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(Anisya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2016)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salah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(Structu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Query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dasar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akses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database-nya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termasuk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Relational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ement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(RDBMS),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istilah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seperti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tabel,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populer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dikalan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pengembang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perangkat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gratis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cepat.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perusahaan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omunitas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memadai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menjadi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disukai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termasuk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gori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handal.(Arifudzaki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2016).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both"/>
        <w:ind w:left="588" w:right="3447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2.7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Dinas</w:t>
      </w:r>
      <w:r>
        <w:rPr>
          <w:rFonts w:cs="Century" w:hAnsi="Century" w:eastAsia="Century" w:ascii="Century"/>
          <w:spacing w:val="-7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90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esehatan</w:t>
      </w:r>
      <w:r>
        <w:rPr>
          <w:rFonts w:cs="Century" w:hAnsi="Century" w:eastAsia="Century" w:ascii="Century"/>
          <w:spacing w:val="-4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Ka</w:t>
      </w:r>
      <w:r>
        <w:rPr>
          <w:rFonts w:cs="Century" w:hAnsi="Century" w:eastAsia="Century" w:ascii="Century"/>
          <w:spacing w:val="-4"/>
          <w:w w:val="90"/>
          <w:sz w:val="24"/>
          <w:szCs w:val="24"/>
        </w:rPr>
        <w:t>b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upaten</w:t>
      </w:r>
      <w:r>
        <w:rPr>
          <w:rFonts w:cs="Century" w:hAnsi="Century" w:eastAsia="Century" w:ascii="Century"/>
          <w:spacing w:val="26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91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elalawan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both"/>
        <w:spacing w:before="8"/>
        <w:ind w:left="588" w:right="506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2.7.1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8"/>
          <w:w w:val="90"/>
          <w:sz w:val="24"/>
          <w:szCs w:val="24"/>
        </w:rPr>
        <w:t>V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isi</w:t>
      </w:r>
      <w:r>
        <w:rPr>
          <w:rFonts w:cs="Century" w:hAnsi="Century" w:eastAsia="Century" w:ascii="Century"/>
          <w:spacing w:val="4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dan</w:t>
      </w:r>
      <w:r>
        <w:rPr>
          <w:rFonts w:cs="Century" w:hAnsi="Century" w:eastAsia="Century" w:ascii="Century"/>
          <w:spacing w:val="8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Misi</w:t>
      </w:r>
      <w:r>
        <w:rPr>
          <w:rFonts w:cs="Century" w:hAnsi="Century" w:eastAsia="Century" w:ascii="Century"/>
          <w:spacing w:val="9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Instansi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wujudkan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Pelayanan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Berkualitas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eadilan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/>
        <w:ind w:left="588" w:right="65"/>
        <w:sectPr>
          <w:pgMar w:header="0" w:footer="1107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Masyarakat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Sehat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mencapai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ditetapkan,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2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tapkan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misi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80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Meningkatkan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memantapkan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manajemen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kinerja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pelayanan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terjangkau,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bermutu,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adil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merata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semua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tingkat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ministrasi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unit-unit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pelayanan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Meingkatkan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mengembangkan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promosi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udayakan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Perilaku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Bersih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(PHBS)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masyarakat.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80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Meningkatkan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kinerja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memperkuat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upaya-upaya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pengendalian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yak-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wujudkan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lingkun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sehat,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penanggulan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giz-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masyarakat.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Meningkatkan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kualitas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(SIK).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Memantapkan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emitraan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lintas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sektor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pemberdayaan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masyarakat.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2.7.2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Struktur</w:t>
      </w:r>
      <w:r>
        <w:rPr>
          <w:rFonts w:cs="Century" w:hAnsi="Century" w:eastAsia="Century" w:ascii="Century"/>
          <w:spacing w:val="9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O</w:t>
      </w:r>
      <w:r>
        <w:rPr>
          <w:rFonts w:cs="Century" w:hAnsi="Century" w:eastAsia="Century" w:ascii="Century"/>
          <w:spacing w:val="-2"/>
          <w:w w:val="90"/>
          <w:sz w:val="24"/>
          <w:szCs w:val="24"/>
        </w:rPr>
        <w:t>r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ganisasi</w:t>
      </w:r>
      <w:r>
        <w:rPr>
          <w:rFonts w:cs="Century" w:hAnsi="Century" w:eastAsia="Century" w:ascii="Century"/>
          <w:spacing w:val="8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Instansi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71"/>
      </w:pPr>
      <w:r>
        <w:pict>
          <v:shape type="#_x0000_t75" style="width:368.501pt;height:368.514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948"/>
        <w:sectPr>
          <w:pgMar w:header="0" w:footer="1107" w:top="1560" w:bottom="280" w:left="1680" w:right="1600"/>
          <w:pgSz w:w="11920" w:h="16840"/>
        </w:sectPr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2.2.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anisasi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4128" w:right="3641"/>
      </w:pPr>
      <w:r>
        <w:rPr>
          <w:rFonts w:cs="Century" w:hAnsi="Century" w:eastAsia="Century" w:ascii="Century"/>
          <w:spacing w:val="-7"/>
          <w:w w:val="89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AB</w:t>
      </w:r>
      <w:r>
        <w:rPr>
          <w:rFonts w:cs="Century" w:hAnsi="Century" w:eastAsia="Century" w:ascii="Century"/>
          <w:spacing w:val="30"/>
          <w:w w:val="89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3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ind w:left="2615" w:right="2128"/>
      </w:pPr>
      <w:r>
        <w:rPr>
          <w:rFonts w:cs="Century" w:hAnsi="Century" w:eastAsia="Century" w:ascii="Century"/>
          <w:spacing w:val="0"/>
          <w:w w:val="97"/>
          <w:sz w:val="28"/>
          <w:szCs w:val="28"/>
        </w:rPr>
        <w:t>ME</w:t>
      </w:r>
      <w:r>
        <w:rPr>
          <w:rFonts w:cs="Century" w:hAnsi="Century" w:eastAsia="Century" w:ascii="Century"/>
          <w:spacing w:val="-5"/>
          <w:w w:val="97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7"/>
          <w:sz w:val="28"/>
          <w:szCs w:val="28"/>
        </w:rPr>
        <w:t>ODOLOGI</w:t>
      </w:r>
      <w:r>
        <w:rPr>
          <w:rFonts w:cs="Century" w:hAnsi="Century" w:eastAsia="Century" w:ascii="Century"/>
          <w:spacing w:val="8"/>
          <w:w w:val="97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PENELITIAN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3.1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Metode</w:t>
      </w:r>
      <w:r>
        <w:rPr>
          <w:rFonts w:cs="Century" w:hAnsi="Century" w:eastAsia="Century" w:ascii="Century"/>
          <w:spacing w:val="15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92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engembangan</w:t>
      </w:r>
      <w:r>
        <w:rPr>
          <w:rFonts w:cs="Century" w:hAnsi="Century" w:eastAsia="Century" w:ascii="Century"/>
          <w:spacing w:val="-19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Sistem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membahas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metodologi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lakukan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yusunan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aterfall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meliputi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Requitmetns,</w:t>
      </w:r>
      <w:r>
        <w:rPr>
          <w:rFonts w:cs="Times New Roman" w:hAnsi="Times New Roman" w:eastAsia="Times New Roman" w:ascii="Times New Roman"/>
          <w:spacing w:val="14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-13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Requitments</w:t>
      </w:r>
      <w:r>
        <w:rPr>
          <w:rFonts w:cs="Times New Roman" w:hAnsi="Times New Roman" w:eastAsia="Times New Roman" w:ascii="Times New Roman"/>
          <w:spacing w:val="14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Analisis,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Impelentasi,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adapun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membatasi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Implementasi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antikan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dilihat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1"/>
      </w:pPr>
      <w:r>
        <w:pict>
          <v:shape type="#_x0000_t75" style="width:283.477pt;height:226.774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774" w:right="2287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3.1.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Metodologi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3.1.1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Requitments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ahap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mengidentifikasi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siapa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saja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memiliki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akses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masing-masing.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penting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tuhan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pengguna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terlibat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3.1.2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Requitments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  <w:sectPr>
          <w:pgMar w:footer="0" w:header="0" w:top="1560" w:bottom="280" w:left="1680" w:right="1600"/>
          <w:footerReference w:type="default" r:id="rId21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perhatikan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ntifikasi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edepan-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Hal-hal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Mengidentifikasi</w:t>
      </w:r>
      <w:r>
        <w:rPr>
          <w:rFonts w:cs="Times New Roman" w:hAnsi="Times New Roman" w:eastAsia="Times New Roman" w:ascii="Times New Roman"/>
          <w:spacing w:val="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masalah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berjalan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ancarai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ambilan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dihasilkan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ancara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berupa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ancara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2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yataan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narasumbe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/>
        <w:ind w:left="1306" w:right="58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Obser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1830" w:right="59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obser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mengumpulkan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tentang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mengetahui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permasalahan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diteliti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ondisi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(sys-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requirements).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Obser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bertujuan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memperoleh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ambaran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mengenai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sehatan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ambilan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tuhkan.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/>
        <w:ind w:left="1292" w:right="52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1830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ambilan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naskah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hatan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/>
        <w:ind w:left="1306" w:right="54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Pustaka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1830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menambah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referensi,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pustaka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mencari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terkait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topik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jurnal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berkaitan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topik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sekunder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didapat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Sekunder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both"/>
        <w:spacing w:before="80" w:lineRule="auto" w:line="306"/>
        <w:ind w:left="1315" w:right="5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sekunder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langsung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sekunder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berbentuk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ddokumen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langsung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dilihat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Lampiran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12"/>
          <w:sz w:val="24"/>
          <w:szCs w:val="24"/>
        </w:rPr>
        <w:t>??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3.1.3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5"/>
          <w:sz w:val="24"/>
          <w:szCs w:val="24"/>
        </w:rPr>
        <w:t>Global</w:t>
      </w:r>
      <w:r>
        <w:rPr>
          <w:rFonts w:cs="Century" w:hAnsi="Century" w:eastAsia="Century" w:ascii="Century"/>
          <w:spacing w:val="-4"/>
          <w:w w:val="95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Design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usulka-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ahap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Global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berdasarkan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analisis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sebelum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dilaksanakan.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1315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Mengetahui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berjalan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sebelum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usulan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berjalan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meruapakan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analasis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berjalan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mengidentifikasi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permasalahan-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permasalahan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muncul.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  <w:sectPr>
          <w:pgNumType w:start="12"/>
          <w:pgMar w:footer="1107" w:header="0" w:top="1560" w:bottom="280" w:left="1680" w:right="1600"/>
          <w:footerReference w:type="default" r:id="rId23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2" w:lineRule="auto" w:line="309"/>
        <w:ind w:left="1315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rancang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mengtasi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meminimalisir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permasalahan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belum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adapun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/>
        <w:ind w:left="1306" w:right="45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1830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permasalahan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diidentifikasi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emudi-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dasar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solusi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omendasi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aat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sesuai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instansi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terkait.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membangun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pariwisataDinas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merancang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aimana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jalan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berdasarkan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ancara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terhadap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pihakDi-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aktor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terlibat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dirangkum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jelaskan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an”.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/>
        <w:ind w:left="1292" w:right="38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Identifikasi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1830" w:right="59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ahapan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mengidentifikasi</w:t>
      </w:r>
      <w:r>
        <w:rPr>
          <w:rFonts w:cs="Times New Roman" w:hAnsi="Times New Roman" w:eastAsia="Times New Roman" w:ascii="Times New Roman"/>
          <w:spacing w:val="-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menentukan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usulkan.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3.1.4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Detailed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jelaskan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spesifik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adapun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ya,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1315" w:right="59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ngun.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berdasarkan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sebelum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dirancang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Microsoft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isio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2019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dirangkum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an”.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1315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aimana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tampilan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bangun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didesain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berdasarkan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alur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dirancang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sebelum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gunakan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Mockups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Balsamic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terangkum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an”.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  <w:sectPr>
          <w:pgMar w:header="0" w:footer="1107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(empat)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Diagram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am,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Sequence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am,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Activity</w:t>
      </w:r>
      <w:r>
        <w:rPr>
          <w:rFonts w:cs="Times New Roman" w:hAnsi="Times New Roman" w:eastAsia="Times New Roman" w:ascii="Times New Roman"/>
          <w:spacing w:val="22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Dia-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9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3.1.5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Implementation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Implementasi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uatan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berdasarkan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seluruh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sebelum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selanjut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pengolahan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implementasi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meliputi: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Pengolahan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1315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Pengolahan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spasial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pache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Codeigniter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bootsraap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tampilan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uatan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coding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-1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pemogra-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3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terkumpul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diolah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sesuai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merancang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formasi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elola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3.1.6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9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ahap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pengujian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menggunakan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Blackbox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pendekatan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pengujian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mempelajari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diberikan.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ahapan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pengujian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lakukan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menjamin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sesuai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menghasilkan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esimpulan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apakah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sesuai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harapkan.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3.1.7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Documentation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  <w:sectPr>
          <w:pgMar w:header="0" w:footer="1107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dokumentasi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tahap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Mulai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pendahuluan,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perencanaan,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pengumpulan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analisis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implementasi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pengujian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emudian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mempresentasikan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menampilkan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dokumentasi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4128" w:right="3641"/>
      </w:pPr>
      <w:r>
        <w:rPr>
          <w:rFonts w:cs="Century" w:hAnsi="Century" w:eastAsia="Century" w:ascii="Century"/>
          <w:spacing w:val="-7"/>
          <w:w w:val="89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AB</w:t>
      </w:r>
      <w:r>
        <w:rPr>
          <w:rFonts w:cs="Century" w:hAnsi="Century" w:eastAsia="Century" w:ascii="Century"/>
          <w:spacing w:val="30"/>
          <w:w w:val="89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4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ind w:left="2431" w:right="1944"/>
      </w:pPr>
      <w:r>
        <w:rPr>
          <w:rFonts w:cs="Century" w:hAnsi="Century" w:eastAsia="Century" w:ascii="Century"/>
          <w:spacing w:val="0"/>
          <w:w w:val="94"/>
          <w:sz w:val="28"/>
          <w:szCs w:val="28"/>
        </w:rPr>
        <w:t>A</w:t>
      </w:r>
      <w:r>
        <w:rPr>
          <w:rFonts w:cs="Century" w:hAnsi="Century" w:eastAsia="Century" w:ascii="Century"/>
          <w:spacing w:val="-6"/>
          <w:w w:val="94"/>
          <w:sz w:val="28"/>
          <w:szCs w:val="28"/>
        </w:rPr>
        <w:t>N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ALISA</w:t>
      </w:r>
      <w:r>
        <w:rPr>
          <w:rFonts w:cs="Century" w:hAnsi="Century" w:eastAsia="Century" w:ascii="Century"/>
          <w:spacing w:val="10"/>
          <w:w w:val="94"/>
          <w:sz w:val="28"/>
          <w:szCs w:val="28"/>
        </w:rPr>
        <w:t> </w:t>
      </w:r>
      <w:r>
        <w:rPr>
          <w:rFonts w:cs="Century" w:hAnsi="Century" w:eastAsia="Century" w:ascii="Century"/>
          <w:spacing w:val="-9"/>
          <w:w w:val="94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AN</w:t>
      </w:r>
      <w:r>
        <w:rPr>
          <w:rFonts w:cs="Century" w:hAnsi="Century" w:eastAsia="Century" w:ascii="Century"/>
          <w:spacing w:val="-13"/>
          <w:w w:val="94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PERANCANGAN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4.1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Analisa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Dan</w:t>
      </w:r>
      <w:r>
        <w:rPr>
          <w:rFonts w:cs="Century" w:hAnsi="Century" w:eastAsia="Century" w:ascii="Century"/>
          <w:spacing w:val="4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-4"/>
          <w:w w:val="9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erancangan</w:t>
      </w:r>
      <w:r>
        <w:rPr>
          <w:rFonts w:cs="Century" w:hAnsi="Century" w:eastAsia="Century" w:ascii="Century"/>
          <w:spacing w:val="14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Sistem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before="8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4.1.1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Analisa</w:t>
      </w:r>
      <w:r>
        <w:rPr>
          <w:rFonts w:cs="Century" w:hAnsi="Century" w:eastAsia="Century" w:ascii="Century"/>
          <w:spacing w:val="9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Sistem</w:t>
      </w:r>
      <w:r>
        <w:rPr>
          <w:rFonts w:cs="Century" w:hAnsi="Century" w:eastAsia="Century" w:ascii="Century"/>
          <w:spacing w:val="-7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terdahulu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pendokumentasian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subbagian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upaten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besa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Setiap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dicatat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subbagian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aian.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pencatatan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pemberian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nomer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selanjut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didisposisikan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bidang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bidang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dituju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pengirim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setiap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subbagian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langsung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dikirimkan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tanpa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pemberian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subbagian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aian.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4.1.2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Analisa</w:t>
      </w:r>
      <w:r>
        <w:rPr>
          <w:rFonts w:cs="Century" w:hAnsi="Century" w:eastAsia="Century" w:ascii="Century"/>
          <w:spacing w:val="9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Sistem</w:t>
      </w:r>
      <w:r>
        <w:rPr>
          <w:rFonts w:cs="Century" w:hAnsi="Century" w:eastAsia="Century" w:ascii="Century"/>
          <w:spacing w:val="-7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Usulan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Berdasarkan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omunikasi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Kasubag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aian,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disimpulkan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esehatan(DINKES)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membantu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spesifikasi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arsipan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emban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berbasis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80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diakses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(Empat)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Akto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epala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nas,Pen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dilengkapi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80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pengelolaan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meliputi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tambah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memperbarui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menampilkan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menghapus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upload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menambahkan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80" w:lineRule="auto" w:line="309"/>
        <w:ind w:left="1315" w:right="59" w:hanging="4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pengelolaan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meliputi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tambah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memperbarui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menghapus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4.2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4"/>
          <w:w w:val="9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erancangan</w:t>
      </w:r>
      <w:r>
        <w:rPr>
          <w:rFonts w:cs="Century" w:hAnsi="Century" w:eastAsia="Century" w:ascii="Century"/>
          <w:spacing w:val="14"/>
          <w:w w:val="9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Unifield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Modelling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Language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(UML)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before="8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4.2.1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47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S</w:t>
      </w:r>
      <w:r>
        <w:rPr>
          <w:rFonts w:cs="Century" w:hAnsi="Century" w:eastAsia="Century" w:ascii="Century"/>
          <w:spacing w:val="-2"/>
          <w:w w:val="89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enario</w:t>
      </w:r>
      <w:r>
        <w:rPr>
          <w:rFonts w:cs="Century" w:hAnsi="Century" w:eastAsia="Century" w:ascii="Century"/>
          <w:spacing w:val="24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Use</w:t>
      </w:r>
      <w:r>
        <w:rPr>
          <w:rFonts w:cs="Century" w:hAnsi="Century" w:eastAsia="Century" w:ascii="Century"/>
          <w:spacing w:val="-8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Case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15"/>
        <w:sectPr>
          <w:pgMar w:footer="0" w:header="0" w:top="1560" w:bottom="280" w:left="1680" w:right="1600"/>
          <w:footerReference w:type="default" r:id="rId24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dilihat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64pt;height:226.759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"/>
        <w:ind w:left="2668" w:right="2181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4.1.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Usulan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Pengguna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80"/>
        <w:ind w:left="1277" w:right="80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adapun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Pengguna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dilihat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4.2.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22"/>
      </w:pPr>
      <w:r>
        <w:pict>
          <v:shape type="#_x0000_t75" style="width:113.385pt;height:85.0445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923" w:right="2436"/>
        <w:sectPr>
          <w:pgNumType w:start="16"/>
          <w:pgMar w:footer="1107" w:header="0" w:top="1540" w:bottom="280" w:left="1680" w:right="1600"/>
          <w:footerReference w:type="default" r:id="rId25"/>
          <w:pgSz w:w="11920" w:h="16840"/>
        </w:sectPr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4.2.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Aktor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before="79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4.3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Act</w:t>
      </w:r>
      <w:r>
        <w:rPr>
          <w:rFonts w:cs="Century" w:hAnsi="Century" w:eastAsia="Century" w:ascii="Century"/>
          <w:spacing w:val="-2"/>
          <w:w w:val="92"/>
          <w:sz w:val="24"/>
          <w:szCs w:val="24"/>
        </w:rPr>
        <w:t>i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vity</w:t>
      </w:r>
      <w:r>
        <w:rPr>
          <w:rFonts w:cs="Century" w:hAnsi="Century" w:eastAsia="Century" w:ascii="Century"/>
          <w:spacing w:val="-1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Diagram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before="8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4.4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Class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Diagram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spacing w:before="8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4.5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4"/>
          <w:w w:val="9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erancangan</w:t>
      </w:r>
      <w:r>
        <w:rPr>
          <w:rFonts w:cs="Century" w:hAnsi="Century" w:eastAsia="Century" w:ascii="Century"/>
          <w:spacing w:val="14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Database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6pt;height:226.765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800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4.3.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Perancan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4.6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4"/>
          <w:w w:val="9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90"/>
          <w:sz w:val="24"/>
          <w:szCs w:val="24"/>
        </w:rPr>
        <w:t>erancangan</w:t>
      </w:r>
      <w:r>
        <w:rPr>
          <w:rFonts w:cs="Century" w:hAnsi="Century" w:eastAsia="Century" w:ascii="Century"/>
          <w:spacing w:val="14"/>
          <w:w w:val="9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Antarmuka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Desain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Desagin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830"/>
        <w:sectPr>
          <w:pgMar w:header="0" w:footer="1107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dilihat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62pt;height:226.772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3131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4.4.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  <w:sectPr>
          <w:pgMar w:header="0" w:footer="1107" w:top="1540" w:bottom="280" w:left="1680" w:right="160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/>
        <w:ind w:left="1292" w:right="-56"/>
      </w:pPr>
      <w:r>
        <w:pict>
          <v:shape type="#_x0000_t75" style="position:absolute;margin-left:170.085pt;margin-top:29.2193pt;width:283.452pt;height:226.769pt;mso-position-horizontal-relative:page;mso-position-vertical-relative:paragraph;z-index:-8756">
            <v:imagedata o:title="" r:id="rId30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Dashboard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1600"/>
          <w:cols w:num="2" w:equalWidth="off">
            <w:col w:w="2866" w:space="33"/>
            <w:col w:w="5741"/>
          </w:cols>
        </w:sectPr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4.5.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Dashboard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/>
        <w:ind w:left="1306"/>
        <w:sectPr>
          <w:type w:val="continuous"/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Golon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"/>
        <w:ind w:left="2261" w:right="1774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4.6.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Golon</w:t>
      </w:r>
      <w:r>
        <w:rPr>
          <w:rFonts w:cs="Times New Roman" w:hAnsi="Times New Roman" w:eastAsia="Times New Roman" w:ascii="Times New Roman"/>
          <w:spacing w:val="-1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Jabatan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373" w:right="1886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4.7.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Jabatan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6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373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4.8.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gori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436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4.9.</w:t>
      </w:r>
      <w:r>
        <w:rPr>
          <w:rFonts w:cs="Century" w:hAnsi="Century" w:eastAsia="Century" w:ascii="Century"/>
          <w:spacing w:val="1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gori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(g)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Pengirim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"/>
        <w:ind w:left="2313" w:right="1826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4.10.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Pengirim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418" w:right="1932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4.11.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45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012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4.12.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4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15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4.13.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auto" w:line="598"/>
        <w:ind w:left="1345" w:right="1899" w:firstLine="1082"/>
      </w:pPr>
      <w:r>
        <w:pict>
          <v:shape type="#_x0000_t75" style="position:absolute;margin-left:170.085pt;margin-top:65.0013pt;width:283.452pt;height:226.769pt;mso-position-horizontal-relative:page;mso-position-vertical-relative:paragraph;z-index:-8755">
            <v:imagedata o:title="" r:id="rId40"/>
          </v:shape>
        </w:pic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4.14.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598"/>
        <w:ind w:left="1226" w:right="1899" w:firstLine="1201"/>
        <w:sectPr>
          <w:pgMar w:header="0" w:footer="1107" w:top="1540" w:bottom="280" w:left="1680" w:right="1600"/>
          <w:pgSz w:w="11920" w:h="16840"/>
        </w:sectPr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4.15.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auto" w:line="598"/>
        <w:ind w:left="1292" w:right="2234" w:firstLine="1470"/>
      </w:pPr>
      <w:r>
        <w:pict>
          <v:shape type="#_x0000_t75" style="position:absolute;margin-left:170.085pt;margin-top:65.0013pt;width:283.452pt;height:226.769pt;mso-position-horizontal-relative:page;mso-position-vertical-relative:paragraph;z-index:-8754">
            <v:imagedata o:title="" r:id="rId42"/>
          </v:shape>
        </w:pic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4.16.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61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4.17.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Desagin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Kadis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6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Dashboard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61pt;height:226.773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839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4.18.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Dashboard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Golon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368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4.19.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Daftar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6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Jabatan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2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351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4.20.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ampilan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Kalender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2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749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4.21.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6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gori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321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4.22.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Pengirim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324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4.23.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(g)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427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4.24.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auto" w:line="598"/>
        <w:ind w:left="1345" w:right="1899" w:firstLine="1082"/>
        <w:sectPr>
          <w:pgMar w:header="0" w:footer="1107" w:top="1540" w:bottom="280" w:left="1680" w:right="1600"/>
          <w:pgSz w:w="11920" w:h="16840"/>
        </w:sectPr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4.25.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762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4.26.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4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361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4.27.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Desagin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6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dashboard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61pt;height:226.773pt">
            <v:imagedata o:title="" r:id="rId5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212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4.28.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DashBoard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Daftar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5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043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4.29.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Daftar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6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ampilan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kalender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5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1458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4.30.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ampilan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kalender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ampilan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ambah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Kalender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5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1020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4.31.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ampilan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ambah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Kalender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6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2pt">
            <v:imagedata o:title="" r:id="rId5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142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4.32.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5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1714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4.33.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(g)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5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1717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4.34.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6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1820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4.35.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45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6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1820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4.36.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4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6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156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4.37.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6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"/>
        <w:ind w:left="2117" w:right="1630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4.38.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agenda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836" w:right="440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Desaign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Antar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dashboard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61pt;height:226.773pt">
            <v:imagedata o:title="" r:id="rId6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349" w:right="1862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4.39.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DashBoard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"/>
        <w:ind w:left="2279" w:right="1792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4.40.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6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851" w:right="1364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4.41.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eluar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6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1892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4.42.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6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848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4.43.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Master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32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6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359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4.44.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(g)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22"/>
      </w:pPr>
      <w:r>
        <w:pict>
          <v:shape type="#_x0000_t75" style="width:283.452pt;height:226.769pt">
            <v:imagedata o:title="" r:id="rId7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33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4.45.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Cetak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2"/>
        <w:sectPr>
          <w:pgMar w:header="0" w:footer="1107" w:top="154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SPPD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7"/>
        <w:ind w:left="1722"/>
      </w:pPr>
      <w:r>
        <w:pict>
          <v:shape type="#_x0000_t75" style="width:283.452pt;height:226.769pt">
            <v:imagedata o:title="" r:id="rId7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2303"/>
      </w:pPr>
      <w:r>
        <w:rPr>
          <w:rFonts w:cs="Century" w:hAnsi="Century" w:eastAsia="Century" w:ascii="Century"/>
          <w:spacing w:val="0"/>
          <w:w w:val="92"/>
          <w:sz w:val="24"/>
          <w:szCs w:val="24"/>
        </w:rPr>
        <w:t>Gambar</w:t>
      </w:r>
      <w:r>
        <w:rPr>
          <w:rFonts w:cs="Century" w:hAnsi="Century" w:eastAsia="Century" w:ascii="Century"/>
          <w:spacing w:val="26"/>
          <w:w w:val="92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92"/>
          <w:sz w:val="24"/>
          <w:szCs w:val="24"/>
        </w:rPr>
        <w:t>4.46.</w:t>
      </w:r>
      <w:r>
        <w:rPr>
          <w:rFonts w:cs="Century" w:hAnsi="Century" w:eastAsia="Century" w:ascii="Century"/>
          <w:spacing w:val="-3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HalamanLaporanSPPDP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19"/>
        <w:ind w:right="101"/>
        <w:sectPr>
          <w:pgMar w:footer="0" w:header="0" w:top="1540" w:bottom="280" w:left="1680" w:right="1600"/>
          <w:footerReference w:type="default" r:id="rId71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39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4128" w:right="3641"/>
      </w:pPr>
      <w:r>
        <w:rPr>
          <w:rFonts w:cs="Century" w:hAnsi="Century" w:eastAsia="Century" w:ascii="Century"/>
          <w:spacing w:val="-7"/>
          <w:w w:val="89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AB</w:t>
      </w:r>
      <w:r>
        <w:rPr>
          <w:rFonts w:cs="Century" w:hAnsi="Century" w:eastAsia="Century" w:ascii="Century"/>
          <w:spacing w:val="30"/>
          <w:w w:val="89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5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ind w:left="2239" w:right="1752"/>
      </w:pPr>
      <w:r>
        <w:rPr>
          <w:rFonts w:cs="Century" w:hAnsi="Century" w:eastAsia="Century" w:ascii="Century"/>
          <w:spacing w:val="0"/>
          <w:w w:val="92"/>
          <w:sz w:val="28"/>
          <w:szCs w:val="28"/>
        </w:rPr>
        <w:t>IMPLEMEN</w:t>
      </w:r>
      <w:r>
        <w:rPr>
          <w:rFonts w:cs="Century" w:hAnsi="Century" w:eastAsia="Century" w:ascii="Century"/>
          <w:spacing w:val="-23"/>
          <w:w w:val="92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2"/>
          <w:sz w:val="28"/>
          <w:szCs w:val="28"/>
        </w:rPr>
        <w:t>ASI</w:t>
      </w:r>
      <w:r>
        <w:rPr>
          <w:rFonts w:cs="Century" w:hAnsi="Century" w:eastAsia="Century" w:ascii="Century"/>
          <w:spacing w:val="69"/>
          <w:w w:val="92"/>
          <w:sz w:val="28"/>
          <w:szCs w:val="28"/>
        </w:rPr>
        <w:t> </w:t>
      </w:r>
      <w:r>
        <w:rPr>
          <w:rFonts w:cs="Century" w:hAnsi="Century" w:eastAsia="Century" w:ascii="Century"/>
          <w:spacing w:val="-9"/>
          <w:w w:val="92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2"/>
          <w:sz w:val="28"/>
          <w:szCs w:val="28"/>
        </w:rPr>
        <w:t>AN</w:t>
      </w:r>
      <w:r>
        <w:rPr>
          <w:rFonts w:cs="Century" w:hAnsi="Century" w:eastAsia="Century" w:ascii="Century"/>
          <w:spacing w:val="2"/>
          <w:w w:val="92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2"/>
          <w:sz w:val="28"/>
          <w:szCs w:val="28"/>
        </w:rPr>
        <w:t>PENGUJIAN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batasan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subbab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subbab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sesuai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utuhan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5.1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Hasil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Implementasi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5.2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Hasil</w:t>
      </w:r>
      <w:r>
        <w:rPr>
          <w:rFonts w:cs="Century" w:hAnsi="Century" w:eastAsia="Century" w:ascii="Century"/>
          <w:spacing w:val="0"/>
          <w:w w:val="89"/>
          <w:sz w:val="24"/>
          <w:szCs w:val="24"/>
        </w:rPr>
        <w:t> </w:t>
      </w:r>
      <w:r>
        <w:rPr>
          <w:rFonts w:cs="Century" w:hAnsi="Century" w:eastAsia="Century" w:ascii="Century"/>
          <w:spacing w:val="-5"/>
          <w:w w:val="100"/>
          <w:sz w:val="24"/>
          <w:szCs w:val="24"/>
        </w:rPr>
        <w:t>P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enguji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0" w:lineRule="auto" w:line="309"/>
        <w:ind w:left="588" w:right="59" w:firstLine="720"/>
        <w:sectPr>
          <w:pgMar w:footer="0" w:header="0" w:top="1560" w:bottom="280" w:left="1680" w:right="1600"/>
          <w:footerReference w:type="default" r:id="rId73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tulisan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disini.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4128" w:right="3561"/>
      </w:pPr>
      <w:r>
        <w:rPr>
          <w:rFonts w:cs="Century" w:hAnsi="Century" w:eastAsia="Century" w:ascii="Century"/>
          <w:spacing w:val="-7"/>
          <w:w w:val="89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AB</w:t>
      </w:r>
      <w:r>
        <w:rPr>
          <w:rFonts w:cs="Century" w:hAnsi="Century" w:eastAsia="Century" w:ascii="Century"/>
          <w:spacing w:val="30"/>
          <w:w w:val="89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89"/>
          <w:sz w:val="28"/>
          <w:szCs w:val="28"/>
        </w:rPr>
        <w:t>6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ind w:left="3857" w:right="3290"/>
      </w:pPr>
      <w:r>
        <w:rPr>
          <w:rFonts w:cs="Century" w:hAnsi="Century" w:eastAsia="Century" w:ascii="Century"/>
          <w:spacing w:val="0"/>
          <w:w w:val="91"/>
          <w:sz w:val="28"/>
          <w:szCs w:val="28"/>
        </w:rPr>
        <w:t>PENUTUP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6.1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-6"/>
          <w:w w:val="100"/>
          <w:sz w:val="24"/>
          <w:szCs w:val="24"/>
        </w:rPr>
        <w:t>K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esimpulan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08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esimpulan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dunia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ehidupan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akhirat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ehidupan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abadi.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diampuni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Century" w:hAnsi="Century" w:eastAsia="Century" w:ascii="Century"/>
          <w:sz w:val="24"/>
          <w:szCs w:val="24"/>
        </w:rPr>
        <w:jc w:val="left"/>
        <w:ind w:left="588"/>
      </w:pPr>
      <w:r>
        <w:rPr>
          <w:rFonts w:cs="Century" w:hAnsi="Century" w:eastAsia="Century" w:ascii="Century"/>
          <w:spacing w:val="0"/>
          <w:w w:val="100"/>
          <w:sz w:val="24"/>
          <w:szCs w:val="24"/>
        </w:rPr>
        <w:t>6.2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  </w:t>
      </w:r>
      <w:r>
        <w:rPr>
          <w:rFonts w:cs="Century" w:hAnsi="Century" w:eastAsia="Century" w:ascii="Century"/>
          <w:spacing w:val="3"/>
          <w:w w:val="100"/>
          <w:sz w:val="24"/>
          <w:szCs w:val="24"/>
        </w:rPr>
        <w:t> 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  <w:t>Saran</w:t>
      </w:r>
      <w:r>
        <w:rPr>
          <w:rFonts w:cs="Century" w:hAnsi="Century" w:eastAsia="Century" w:ascii="Century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sholatmu.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Hindari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Perba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yak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pahala.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/>
        <w:ind w:left="877"/>
        <w:sectPr>
          <w:pgMar w:footer="0" w:header="0" w:top="1560" w:bottom="280" w:left="1680" w:right="1680"/>
          <w:footerReference w:type="default" r:id="rId74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diampuni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left"/>
        <w:spacing w:before="47"/>
        <w:ind w:left="3304"/>
        <w:sectPr>
          <w:pgMar w:footer="0" w:header="0" w:top="1560" w:bottom="280" w:left="1680" w:right="1680"/>
          <w:footerReference w:type="default" r:id="rId75"/>
          <w:pgSz w:w="11920" w:h="16840"/>
        </w:sectPr>
      </w:pPr>
      <w:r>
        <w:rPr>
          <w:rFonts w:cs="Century" w:hAnsi="Century" w:eastAsia="Century" w:ascii="Century"/>
          <w:spacing w:val="-10"/>
          <w:w w:val="96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AF</w:t>
      </w:r>
      <w:r>
        <w:rPr>
          <w:rFonts w:cs="Century" w:hAnsi="Century" w:eastAsia="Century" w:ascii="Century"/>
          <w:spacing w:val="-24"/>
          <w:w w:val="96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AR</w:t>
      </w:r>
      <w:r>
        <w:rPr>
          <w:rFonts w:cs="Century" w:hAnsi="Century" w:eastAsia="Century" w:ascii="Century"/>
          <w:spacing w:val="-1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PUS</w:t>
      </w:r>
      <w:r>
        <w:rPr>
          <w:rFonts w:cs="Century" w:hAnsi="Century" w:eastAsia="Century" w:ascii="Century"/>
          <w:spacing w:val="-25"/>
          <w:w w:val="100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AKA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rFonts w:cs="Century" w:hAnsi="Century" w:eastAsia="Century" w:ascii="Century"/>
          <w:sz w:val="28"/>
          <w:szCs w:val="28"/>
        </w:rPr>
        <w:jc w:val="left"/>
        <w:spacing w:before="47" w:lineRule="auto" w:line="338"/>
        <w:ind w:left="3155" w:right="2538" w:firstLine="499"/>
        <w:sectPr>
          <w:pgMar w:footer="0" w:header="0" w:top="1560" w:bottom="280" w:left="1680" w:right="1680"/>
          <w:footerReference w:type="default" r:id="rId76"/>
          <w:pgSz w:w="11920" w:h="16840"/>
        </w:sectPr>
      </w:pPr>
      <w:r>
        <w:rPr>
          <w:rFonts w:cs="Century" w:hAnsi="Century" w:eastAsia="Century" w:ascii="Century"/>
          <w:spacing w:val="0"/>
          <w:w w:val="96"/>
          <w:sz w:val="28"/>
          <w:szCs w:val="28"/>
        </w:rPr>
        <w:t>LAMPIRAN</w:t>
      </w:r>
      <w:r>
        <w:rPr>
          <w:rFonts w:cs="Century" w:hAnsi="Century" w:eastAsia="Century" w:ascii="Century"/>
          <w:spacing w:val="-5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A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5"/>
          <w:sz w:val="28"/>
          <w:szCs w:val="28"/>
        </w:rPr>
        <w:t>HASIL</w:t>
      </w:r>
      <w:r>
        <w:rPr>
          <w:rFonts w:cs="Century" w:hAnsi="Century" w:eastAsia="Century" w:ascii="Century"/>
          <w:spacing w:val="-4"/>
          <w:w w:val="95"/>
          <w:sz w:val="28"/>
          <w:szCs w:val="28"/>
        </w:rPr>
        <w:t> </w:t>
      </w:r>
      <w:r>
        <w:rPr>
          <w:rFonts w:cs="Century" w:hAnsi="Century" w:eastAsia="Century" w:ascii="Century"/>
          <w:spacing w:val="-33"/>
          <w:w w:val="100"/>
          <w:sz w:val="28"/>
          <w:szCs w:val="28"/>
        </w:rPr>
        <w:t>W</w:t>
      </w:r>
      <w:r>
        <w:rPr>
          <w:rFonts w:cs="Century" w:hAnsi="Century" w:eastAsia="Century" w:ascii="Century"/>
          <w:spacing w:val="-36"/>
          <w:w w:val="100"/>
          <w:sz w:val="28"/>
          <w:szCs w:val="28"/>
        </w:rPr>
        <w:t>A</w:t>
      </w:r>
      <w:r>
        <w:rPr>
          <w:rFonts w:cs="Century" w:hAnsi="Century" w:eastAsia="Century" w:ascii="Century"/>
          <w:spacing w:val="-33"/>
          <w:w w:val="100"/>
          <w:sz w:val="28"/>
          <w:szCs w:val="28"/>
        </w:rPr>
        <w:t>W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ANCARA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rFonts w:cs="Century" w:hAnsi="Century" w:eastAsia="Century" w:ascii="Century"/>
          <w:sz w:val="28"/>
          <w:szCs w:val="28"/>
        </w:rPr>
        <w:jc w:val="left"/>
        <w:spacing w:before="47" w:lineRule="auto" w:line="338"/>
        <w:ind w:left="3308" w:right="2690" w:firstLine="354"/>
        <w:sectPr>
          <w:pgMar w:footer="0" w:header="0" w:top="1560" w:bottom="280" w:left="1680" w:right="1680"/>
          <w:footerReference w:type="default" r:id="rId77"/>
          <w:pgSz w:w="11920" w:h="16840"/>
        </w:sectPr>
      </w:pPr>
      <w:r>
        <w:rPr>
          <w:rFonts w:cs="Century" w:hAnsi="Century" w:eastAsia="Century" w:ascii="Century"/>
          <w:spacing w:val="0"/>
          <w:w w:val="96"/>
          <w:sz w:val="28"/>
          <w:szCs w:val="28"/>
        </w:rPr>
        <w:t>LAMPIRAN</w:t>
      </w:r>
      <w:r>
        <w:rPr>
          <w:rFonts w:cs="Century" w:hAnsi="Century" w:eastAsia="Century" w:ascii="Century"/>
          <w:spacing w:val="-5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B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5"/>
          <w:sz w:val="28"/>
          <w:szCs w:val="28"/>
        </w:rPr>
        <w:t>HASIL</w:t>
      </w:r>
      <w:r>
        <w:rPr>
          <w:rFonts w:cs="Century" w:hAnsi="Century" w:eastAsia="Century" w:ascii="Century"/>
          <w:spacing w:val="-4"/>
          <w:w w:val="95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OBSE</w:t>
      </w:r>
      <w:r>
        <w:rPr>
          <w:rFonts w:cs="Century" w:hAnsi="Century" w:eastAsia="Century" w:ascii="Century"/>
          <w:spacing w:val="-15"/>
          <w:w w:val="94"/>
          <w:sz w:val="28"/>
          <w:szCs w:val="28"/>
        </w:rPr>
        <w:t>R</w:t>
      </w:r>
      <w:r>
        <w:rPr>
          <w:rFonts w:cs="Century" w:hAnsi="Century" w:eastAsia="Century" w:ascii="Century"/>
          <w:spacing w:val="-38"/>
          <w:w w:val="99"/>
          <w:sz w:val="28"/>
          <w:szCs w:val="28"/>
        </w:rPr>
        <w:t>V</w:t>
      </w:r>
      <w:r>
        <w:rPr>
          <w:rFonts w:cs="Century" w:hAnsi="Century" w:eastAsia="Century" w:ascii="Century"/>
          <w:spacing w:val="0"/>
          <w:w w:val="94"/>
          <w:sz w:val="28"/>
          <w:szCs w:val="28"/>
        </w:rPr>
        <w:t>ASI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3613" w:right="3046"/>
      </w:pPr>
      <w:r>
        <w:rPr>
          <w:rFonts w:cs="Century" w:hAnsi="Century" w:eastAsia="Century" w:ascii="Century"/>
          <w:spacing w:val="0"/>
          <w:w w:val="96"/>
          <w:sz w:val="28"/>
          <w:szCs w:val="28"/>
        </w:rPr>
        <w:t>LAMPIRAN</w:t>
      </w:r>
      <w:r>
        <w:rPr>
          <w:rFonts w:cs="Century" w:hAnsi="Century" w:eastAsia="Century" w:ascii="Century"/>
          <w:spacing w:val="-5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9"/>
          <w:sz w:val="28"/>
          <w:szCs w:val="28"/>
        </w:rPr>
        <w:t>C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ind w:left="2648" w:right="2081"/>
        <w:sectPr>
          <w:pgMar w:footer="0" w:header="0" w:top="1560" w:bottom="280" w:left="1680" w:right="1680"/>
          <w:footerReference w:type="default" r:id="rId78"/>
          <w:pgSz w:w="11920" w:h="16840"/>
        </w:sectPr>
      </w:pPr>
      <w:r>
        <w:rPr>
          <w:rFonts w:cs="Century" w:hAnsi="Century" w:eastAsia="Century" w:ascii="Century"/>
          <w:spacing w:val="-10"/>
          <w:w w:val="97"/>
          <w:sz w:val="28"/>
          <w:szCs w:val="28"/>
        </w:rPr>
        <w:t>D</w:t>
      </w:r>
      <w:r>
        <w:rPr>
          <w:rFonts w:cs="Century" w:hAnsi="Century" w:eastAsia="Century" w:ascii="Century"/>
          <w:spacing w:val="-26"/>
          <w:w w:val="97"/>
          <w:sz w:val="28"/>
          <w:szCs w:val="28"/>
        </w:rPr>
        <w:t>A</w:t>
      </w:r>
      <w:r>
        <w:rPr>
          <w:rFonts w:cs="Century" w:hAnsi="Century" w:eastAsia="Century" w:ascii="Century"/>
          <w:spacing w:val="-24"/>
          <w:w w:val="97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7"/>
          <w:sz w:val="28"/>
          <w:szCs w:val="28"/>
        </w:rPr>
        <w:t>A</w:t>
      </w:r>
      <w:r>
        <w:rPr>
          <w:rFonts w:cs="Century" w:hAnsi="Century" w:eastAsia="Century" w:ascii="Century"/>
          <w:spacing w:val="-7"/>
          <w:w w:val="97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7"/>
          <w:sz w:val="28"/>
          <w:szCs w:val="28"/>
        </w:rPr>
        <w:t>MORFOMETRIK</w:t>
      </w:r>
      <w:r>
        <w:rPr>
          <w:rFonts w:cs="Century" w:hAnsi="Century" w:eastAsia="Century" w:ascii="Century"/>
          <w:spacing w:val="17"/>
          <w:w w:val="97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3"/>
          <w:sz w:val="28"/>
          <w:szCs w:val="28"/>
        </w:rPr>
        <w:t>SAPI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spacing w:before="47"/>
        <w:ind w:left="3613" w:right="3046"/>
      </w:pPr>
      <w:r>
        <w:rPr>
          <w:rFonts w:cs="Century" w:hAnsi="Century" w:eastAsia="Century" w:ascii="Century"/>
          <w:spacing w:val="0"/>
          <w:w w:val="92"/>
          <w:sz w:val="28"/>
          <w:szCs w:val="28"/>
        </w:rPr>
        <w:t>LAMPIRAN</w:t>
      </w:r>
      <w:r>
        <w:rPr>
          <w:rFonts w:cs="Century" w:hAnsi="Century" w:eastAsia="Century" w:ascii="Century"/>
          <w:spacing w:val="62"/>
          <w:w w:val="92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2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Century" w:hAnsi="Century" w:eastAsia="Century" w:ascii="Century"/>
          <w:sz w:val="28"/>
          <w:szCs w:val="28"/>
        </w:rPr>
        <w:jc w:val="center"/>
        <w:ind w:left="3514" w:right="2947"/>
      </w:pPr>
      <w:r>
        <w:rPr>
          <w:rFonts w:cs="Century" w:hAnsi="Century" w:eastAsia="Century" w:ascii="Century"/>
          <w:spacing w:val="0"/>
          <w:w w:val="92"/>
          <w:sz w:val="28"/>
          <w:szCs w:val="28"/>
        </w:rPr>
        <w:t>HASIL</w:t>
      </w:r>
      <w:r>
        <w:rPr>
          <w:rFonts w:cs="Century" w:hAnsi="Century" w:eastAsia="Century" w:ascii="Century"/>
          <w:spacing w:val="26"/>
          <w:w w:val="92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92"/>
          <w:sz w:val="28"/>
          <w:szCs w:val="28"/>
        </w:rPr>
        <w:t>UJI</w:t>
      </w:r>
      <w:r>
        <w:rPr>
          <w:rFonts w:cs="Century" w:hAnsi="Century" w:eastAsia="Century" w:ascii="Century"/>
          <w:spacing w:val="-12"/>
          <w:w w:val="92"/>
          <w:sz w:val="28"/>
          <w:szCs w:val="28"/>
        </w:rPr>
        <w:t> </w:t>
      </w:r>
      <w:r>
        <w:rPr>
          <w:rFonts w:cs="Century" w:hAnsi="Century" w:eastAsia="Century" w:ascii="Century"/>
          <w:spacing w:val="-17"/>
          <w:w w:val="88"/>
          <w:sz w:val="28"/>
          <w:szCs w:val="28"/>
        </w:rPr>
        <w:t>U</w:t>
      </w:r>
      <w:r>
        <w:rPr>
          <w:rFonts w:cs="Century" w:hAnsi="Century" w:eastAsia="Century" w:ascii="Century"/>
          <w:spacing w:val="-27"/>
          <w:w w:val="99"/>
          <w:sz w:val="28"/>
          <w:szCs w:val="28"/>
        </w:rPr>
        <w:t>A</w:t>
      </w:r>
      <w:r>
        <w:rPr>
          <w:rFonts w:cs="Century" w:hAnsi="Century" w:eastAsia="Century" w:ascii="Century"/>
          <w:spacing w:val="0"/>
          <w:w w:val="99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/>
        <w:ind w:left="1308"/>
        <w:sectPr>
          <w:pgMar w:footer="0" w:header="0" w:top="1560" w:bottom="280" w:left="1680" w:right="1680"/>
          <w:footerReference w:type="default" r:id="rId79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XYZasdasd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entury" w:hAnsi="Century" w:eastAsia="Century" w:ascii="Century"/>
          <w:sz w:val="28"/>
          <w:szCs w:val="28"/>
        </w:rPr>
        <w:jc w:val="left"/>
        <w:spacing w:before="47"/>
        <w:ind w:left="2843"/>
      </w:pPr>
      <w:r>
        <w:rPr>
          <w:rFonts w:cs="Century" w:hAnsi="Century" w:eastAsia="Century" w:ascii="Century"/>
          <w:spacing w:val="-10"/>
          <w:w w:val="96"/>
          <w:sz w:val="28"/>
          <w:szCs w:val="28"/>
        </w:rPr>
        <w:t>D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AF</w:t>
      </w:r>
      <w:r>
        <w:rPr>
          <w:rFonts w:cs="Century" w:hAnsi="Century" w:eastAsia="Century" w:ascii="Century"/>
          <w:spacing w:val="-24"/>
          <w:w w:val="96"/>
          <w:sz w:val="28"/>
          <w:szCs w:val="28"/>
        </w:rPr>
        <w:t>T</w:t>
      </w:r>
      <w:r>
        <w:rPr>
          <w:rFonts w:cs="Century" w:hAnsi="Century" w:eastAsia="Century" w:ascii="Century"/>
          <w:spacing w:val="0"/>
          <w:w w:val="96"/>
          <w:sz w:val="28"/>
          <w:szCs w:val="28"/>
        </w:rPr>
        <w:t>AR</w:t>
      </w:r>
      <w:r>
        <w:rPr>
          <w:rFonts w:cs="Century" w:hAnsi="Century" w:eastAsia="Century" w:ascii="Century"/>
          <w:spacing w:val="-1"/>
          <w:w w:val="96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RI</w:t>
      </w:r>
      <w:r>
        <w:rPr>
          <w:rFonts w:cs="Century" w:hAnsi="Century" w:eastAsia="Century" w:ascii="Century"/>
          <w:spacing w:val="-33"/>
          <w:w w:val="100"/>
          <w:sz w:val="28"/>
          <w:szCs w:val="28"/>
        </w:rPr>
        <w:t>W</w:t>
      </w:r>
      <w:r>
        <w:rPr>
          <w:rFonts w:cs="Century" w:hAnsi="Century" w:eastAsia="Century" w:ascii="Century"/>
          <w:spacing w:val="-28"/>
          <w:w w:val="100"/>
          <w:sz w:val="28"/>
          <w:szCs w:val="28"/>
        </w:rPr>
        <w:t>A</w:t>
      </w:r>
      <w:r>
        <w:rPr>
          <w:rFonts w:cs="Century" w:hAnsi="Century" w:eastAsia="Century" w:ascii="Century"/>
          <w:spacing w:val="-31"/>
          <w:w w:val="100"/>
          <w:sz w:val="28"/>
          <w:szCs w:val="28"/>
        </w:rPr>
        <w:t>Y</w:t>
      </w:r>
      <w:r>
        <w:rPr>
          <w:rFonts w:cs="Century" w:hAnsi="Century" w:eastAsia="Century" w:ascii="Century"/>
          <w:spacing w:val="-27"/>
          <w:w w:val="100"/>
          <w:sz w:val="28"/>
          <w:szCs w:val="28"/>
        </w:rPr>
        <w:t>A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T</w:t>
      </w:r>
      <w:r>
        <w:rPr>
          <w:rFonts w:cs="Century" w:hAnsi="Century" w:eastAsia="Century" w:ascii="Century"/>
          <w:spacing w:val="-14"/>
          <w:w w:val="100"/>
          <w:sz w:val="28"/>
          <w:szCs w:val="28"/>
        </w:rPr>
        <w:t> 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  <w:t>HIDUP</w:t>
      </w:r>
      <w:r>
        <w:rPr>
          <w:rFonts w:cs="Century" w:hAnsi="Century" w:eastAsia="Century" w:ascii="Century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9" w:lineRule="auto" w:line="309"/>
        <w:ind w:left="2488" w:right="59"/>
      </w:pPr>
      <w:r>
        <w:pict>
          <v:shape type="#_x0000_t75" style="position:absolute;margin-left:113.386pt;margin-top:18.5655pt;width:85.0356pt;height:141.722pt;mso-position-horizontal-relative:page;mso-position-vertical-relative:paragraph;z-index:-8753">
            <v:imagedata o:title="" r:id="rId81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Abdurrahman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lahir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Januari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1995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Kampung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Bernama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Ranah.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Merupakan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Anak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bersaudara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Aguszaini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Arniha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Memulai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Pendidikan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ingkat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Dasar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020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(2001-2007)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Melanjutkan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pendidikan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Kampar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(2007-2010),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Melanjutkan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tingkat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LT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09"/>
        <w:ind w:left="2488" w:right="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Kampar(2010-2013).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melanjutkan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mendapatkan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gelar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Sarjana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omputer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Informasi,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akultas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Sains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eknologi,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Syarif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Kasim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(2013-2020).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tertarik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ingin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mengenal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lanjut,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Penulisdapat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ditemukan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0" w:lineRule="auto" w:line="309"/>
        <w:ind w:left="588" w:right="59"/>
      </w:pPr>
      <w:hyperlink r:id="rId82">
        <w:r>
          <w:rPr>
            <w:rFonts w:cs="Times New Roman" w:hAnsi="Times New Roman" w:eastAsia="Times New Roman" w:ascii="Times New Roman"/>
            <w:spacing w:val="0"/>
            <w:w w:val="99"/>
            <w:sz w:val="24"/>
            <w:szCs w:val="24"/>
          </w:rPr>
          <w:t>11353100161@students.uin-suska.ac.id</w:t>
        </w:r>
        <w:r>
          <w:rPr>
            <w:rFonts w:cs="Times New Roman" w:hAnsi="Times New Roman" w:eastAsia="Times New Roman" w:ascii="Times New Roman"/>
            <w:spacing w:val="-6"/>
            <w:w w:val="99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atau</w:t>
        </w:r>
        <w:r>
          <w:rPr>
            <w:rFonts w:cs="Times New Roman" w:hAnsi="Times New Roman" w:eastAsia="Times New Roman" w:ascii="Times New Roman"/>
            <w:spacing w:val="-1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silahkan</w:t>
        </w:r>
        <w:r>
          <w:rPr>
            <w:rFonts w:cs="Times New Roman" w:hAnsi="Times New Roman" w:eastAsia="Times New Roman" w:ascii="Times New Roman"/>
            <w:spacing w:val="-1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hu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ungi</w:t>
        </w:r>
        <w:r>
          <w:rPr>
            <w:rFonts w:cs="Times New Roman" w:hAnsi="Times New Roman" w:eastAsia="Times New Roman" w:ascii="Times New Roman"/>
            <w:spacing w:val="-1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pada</w:t>
        </w:r>
        <w:r>
          <w:rPr>
            <w:rFonts w:cs="Times New Roman" w:hAnsi="Times New Roman" w:eastAsia="Times New Roman" w:ascii="Times New Roman"/>
            <w:spacing w:val="-1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jalur</w:t>
        </w:r>
        <w:r>
          <w:rPr>
            <w:rFonts w:cs="Times New Roman" w:hAnsi="Times New Roman" w:eastAsia="Times New Roman" w:ascii="Times New Roman"/>
            <w:spacing w:val="-1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telepon</w:t>
        </w:r>
        <w:r>
          <w:rPr>
            <w:rFonts w:cs="Times New Roman" w:hAnsi="Times New Roman" w:eastAsia="Times New Roman" w:ascii="Times New Roman"/>
            <w:spacing w:val="-1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nomer</w:t>
        </w:r>
        <w:r>
          <w:rPr>
            <w:rFonts w:cs="Times New Roman" w:hAnsi="Times New Roman" w:eastAsia="Times New Roman" w:ascii="Times New Roman"/>
            <w:spacing w:val="-6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085374835703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</w:r>
      </w:hyperlink>
    </w:p>
    <w:sectPr>
      <w:pgMar w:footer="0" w:header="0" w:top="1560" w:bottom="280" w:left="1680" w:right="1600"/>
      <w:footerReference w:type="default" r:id="rId80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7.488pt;margin-top:775.559pt;width:8.64709pt;height:13.9552pt;mso-position-horizontal-relative:page;mso-position-vertical-relative:page;z-index:-876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2.259pt;margin-top:775.559pt;width:9.9776pt;height:13.9552pt;mso-position-horizontal-relative:page;mso-position-vertical-relative:page;z-index:-875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6.281pt;margin-top:775.559pt;width:15.9556pt;height:13.9552pt;mso-position-horizontal-relative:page;mso-position-vertical-relative:page;z-index:-875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6.281pt;margin-top:775.559pt;width:15.9552pt;height:13.9552pt;mso-position-horizontal-relative:page;mso-position-vertical-relative:page;z-index:-875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6.281pt;margin-top:775.559pt;width:15.9552pt;height:13.9552pt;mso-position-horizontal-relative:page;mso-position-vertical-relative:page;z-index:-875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4.826pt;margin-top:775.559pt;width:13.9706pt;height:13.9552pt;mso-position-horizontal-relative:page;mso-position-vertical-relative:page;z-index:-876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4.499pt;margin-top:775.559pt;width:14.6247pt;height:13.9552pt;mso-position-horizontal-relative:page;mso-position-vertical-relative:page;z-index:-876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vii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1.837pt;margin-top:775.559pt;width:19.9482pt;height:13.9552pt;mso-position-horizontal-relative:page;mso-position-vertical-relative:page;z-index:-876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4.499pt;margin-top:775.559pt;width:14.6247pt;height:13.9552pt;mso-position-horizontal-relative:page;mso-position-vertical-relative:page;z-index:-876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xii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1.837pt;margin-top:775.559pt;width:19.9482pt;height:13.9552pt;mso-position-horizontal-relative:page;mso-position-vertical-relative:page;z-index:-876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xiii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3.833pt;margin-top:775.559pt;width:15.9552pt;height:13.9552pt;mso-position-horizontal-relative:page;mso-position-vertical-relative:page;z-index:-875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xv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\image2.png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oter" Target="footer7.xml"/><Relationship Id="rId13" Type="http://schemas.openxmlformats.org/officeDocument/2006/relationships/footer" Target="footer8.xml"/><Relationship Id="rId14" Type="http://schemas.openxmlformats.org/officeDocument/2006/relationships/footer" Target="footer9.xml"/><Relationship Id="rId15" Type="http://schemas.openxmlformats.org/officeDocument/2006/relationships/footer" Target="footer10.xml"/><Relationship Id="rId16" Type="http://schemas.openxmlformats.org/officeDocument/2006/relationships/footer" Target="footer11.xml"/><Relationship Id="rId17" Type="http://schemas.openxmlformats.org/officeDocument/2006/relationships/footer" Target="footer12.xml"/><Relationship Id="rId18" Type="http://schemas.openxmlformats.org/officeDocument/2006/relationships/footer" Target="footer13.xml"/><Relationship Id="rId19" Type="http://schemas.openxmlformats.org/officeDocument/2006/relationships/image" Target="media\image3.jpg"/><Relationship Id="rId20" Type="http://schemas.openxmlformats.org/officeDocument/2006/relationships/image" Target="media\image4.jpg"/><Relationship Id="rId21" Type="http://schemas.openxmlformats.org/officeDocument/2006/relationships/footer" Target="footer14.xml"/><Relationship Id="rId22" Type="http://schemas.openxmlformats.org/officeDocument/2006/relationships/image" Target="media\image5.jpg"/><Relationship Id="rId23" Type="http://schemas.openxmlformats.org/officeDocument/2006/relationships/footer" Target="footer15.xml"/><Relationship Id="rId24" Type="http://schemas.openxmlformats.org/officeDocument/2006/relationships/footer" Target="footer16.xml"/><Relationship Id="rId25" Type="http://schemas.openxmlformats.org/officeDocument/2006/relationships/footer" Target="footer17.xml"/><Relationship Id="rId26" Type="http://schemas.openxmlformats.org/officeDocument/2006/relationships/image" Target="media\image6.png"/><Relationship Id="rId27" Type="http://schemas.openxmlformats.org/officeDocument/2006/relationships/image" Target="media\image7.jpg"/><Relationship Id="rId28" Type="http://schemas.openxmlformats.org/officeDocument/2006/relationships/image" Target="media\image8.jpg"/><Relationship Id="rId29" Type="http://schemas.openxmlformats.org/officeDocument/2006/relationships/image" Target="media\image9.jpg"/><Relationship Id="rId30" Type="http://schemas.openxmlformats.org/officeDocument/2006/relationships/image" Target="media\image10.jpg"/><Relationship Id="rId31" Type="http://schemas.openxmlformats.org/officeDocument/2006/relationships/image" Target="media\image11.jpg"/><Relationship Id="rId32" Type="http://schemas.openxmlformats.org/officeDocument/2006/relationships/image" Target="media\image12.jpg"/><Relationship Id="rId33" Type="http://schemas.openxmlformats.org/officeDocument/2006/relationships/image" Target="media\image13.jpg"/><Relationship Id="rId34" Type="http://schemas.openxmlformats.org/officeDocument/2006/relationships/image" Target="media\image14.jpg"/><Relationship Id="rId35" Type="http://schemas.openxmlformats.org/officeDocument/2006/relationships/image" Target="media\image15.jpg"/><Relationship Id="rId36" Type="http://schemas.openxmlformats.org/officeDocument/2006/relationships/image" Target="media\image16.jpg"/><Relationship Id="rId37" Type="http://schemas.openxmlformats.org/officeDocument/2006/relationships/image" Target="media\image17.jpg"/><Relationship Id="rId38" Type="http://schemas.openxmlformats.org/officeDocument/2006/relationships/image" Target="media\image18.jpg"/><Relationship Id="rId39" Type="http://schemas.openxmlformats.org/officeDocument/2006/relationships/image" Target="media\image19.jpg"/><Relationship Id="rId40" Type="http://schemas.openxmlformats.org/officeDocument/2006/relationships/image" Target="media\image20.jpg"/><Relationship Id="rId41" Type="http://schemas.openxmlformats.org/officeDocument/2006/relationships/image" Target="media\image21.jpg"/><Relationship Id="rId42" Type="http://schemas.openxmlformats.org/officeDocument/2006/relationships/image" Target="media\image22.jpg"/><Relationship Id="rId43" Type="http://schemas.openxmlformats.org/officeDocument/2006/relationships/image" Target="media\image23.jpg"/><Relationship Id="rId44" Type="http://schemas.openxmlformats.org/officeDocument/2006/relationships/image" Target="media\image24.jpg"/><Relationship Id="rId45" Type="http://schemas.openxmlformats.org/officeDocument/2006/relationships/image" Target="media\image25.jpg"/><Relationship Id="rId46" Type="http://schemas.openxmlformats.org/officeDocument/2006/relationships/image" Target="media\image26.jpg"/><Relationship Id="rId47" Type="http://schemas.openxmlformats.org/officeDocument/2006/relationships/image" Target="media\image27.jpg"/><Relationship Id="rId48" Type="http://schemas.openxmlformats.org/officeDocument/2006/relationships/image" Target="media\image28.jpg"/><Relationship Id="rId49" Type="http://schemas.openxmlformats.org/officeDocument/2006/relationships/image" Target="media\image29.jpg"/><Relationship Id="rId50" Type="http://schemas.openxmlformats.org/officeDocument/2006/relationships/image" Target="media\image30.jpg"/><Relationship Id="rId51" Type="http://schemas.openxmlformats.org/officeDocument/2006/relationships/image" Target="media\image31.jpg"/><Relationship Id="rId52" Type="http://schemas.openxmlformats.org/officeDocument/2006/relationships/image" Target="media\image32.jpg"/><Relationship Id="rId53" Type="http://schemas.openxmlformats.org/officeDocument/2006/relationships/image" Target="media\image33.jpg"/><Relationship Id="rId54" Type="http://schemas.openxmlformats.org/officeDocument/2006/relationships/image" Target="media\image34.jpg"/><Relationship Id="rId55" Type="http://schemas.openxmlformats.org/officeDocument/2006/relationships/image" Target="media\image35.jpg"/><Relationship Id="rId56" Type="http://schemas.openxmlformats.org/officeDocument/2006/relationships/image" Target="media\image36.jpg"/><Relationship Id="rId57" Type="http://schemas.openxmlformats.org/officeDocument/2006/relationships/image" Target="media\image37.jpg"/><Relationship Id="rId58" Type="http://schemas.openxmlformats.org/officeDocument/2006/relationships/image" Target="media\image38.jpg"/><Relationship Id="rId59" Type="http://schemas.openxmlformats.org/officeDocument/2006/relationships/image" Target="media\image39.jpg"/><Relationship Id="rId60" Type="http://schemas.openxmlformats.org/officeDocument/2006/relationships/image" Target="media\image40.jpg"/><Relationship Id="rId61" Type="http://schemas.openxmlformats.org/officeDocument/2006/relationships/image" Target="media\image41.jpg"/><Relationship Id="rId62" Type="http://schemas.openxmlformats.org/officeDocument/2006/relationships/image" Target="media\image42.jpg"/><Relationship Id="rId63" Type="http://schemas.openxmlformats.org/officeDocument/2006/relationships/image" Target="media\image43.jpg"/><Relationship Id="rId64" Type="http://schemas.openxmlformats.org/officeDocument/2006/relationships/image" Target="media\image44.jpg"/><Relationship Id="rId65" Type="http://schemas.openxmlformats.org/officeDocument/2006/relationships/image" Target="media\image45.jpg"/><Relationship Id="rId66" Type="http://schemas.openxmlformats.org/officeDocument/2006/relationships/image" Target="media\image46.jpg"/><Relationship Id="rId67" Type="http://schemas.openxmlformats.org/officeDocument/2006/relationships/image" Target="media\image47.jpg"/><Relationship Id="rId68" Type="http://schemas.openxmlformats.org/officeDocument/2006/relationships/image" Target="media\image48.jpg"/><Relationship Id="rId69" Type="http://schemas.openxmlformats.org/officeDocument/2006/relationships/image" Target="media\image49.jpg"/><Relationship Id="rId70" Type="http://schemas.openxmlformats.org/officeDocument/2006/relationships/image" Target="media\image50.jpg"/><Relationship Id="rId71" Type="http://schemas.openxmlformats.org/officeDocument/2006/relationships/footer" Target="footer18.xml"/><Relationship Id="rId72" Type="http://schemas.openxmlformats.org/officeDocument/2006/relationships/image" Target="media\image51.jpg"/><Relationship Id="rId73" Type="http://schemas.openxmlformats.org/officeDocument/2006/relationships/footer" Target="footer19.xml"/><Relationship Id="rId74" Type="http://schemas.openxmlformats.org/officeDocument/2006/relationships/footer" Target="footer20.xml"/><Relationship Id="rId75" Type="http://schemas.openxmlformats.org/officeDocument/2006/relationships/footer" Target="footer21.xml"/><Relationship Id="rId76" Type="http://schemas.openxmlformats.org/officeDocument/2006/relationships/footer" Target="footer22.xml"/><Relationship Id="rId77" Type="http://schemas.openxmlformats.org/officeDocument/2006/relationships/footer" Target="footer23.xml"/><Relationship Id="rId78" Type="http://schemas.openxmlformats.org/officeDocument/2006/relationships/footer" Target="footer24.xml"/><Relationship Id="rId79" Type="http://schemas.openxmlformats.org/officeDocument/2006/relationships/footer" Target="footer25.xml"/><Relationship Id="rId80" Type="http://schemas.openxmlformats.org/officeDocument/2006/relationships/footer" Target="footer26.xml"/><Relationship Id="rId81" Type="http://schemas.openxmlformats.org/officeDocument/2006/relationships/image" Target="media\image52.jpg"/><Relationship Id="rId82" Type="http://schemas.openxmlformats.org/officeDocument/2006/relationships/hyperlink" Target="mailto:11353100161@students.uin-suska.ac.id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